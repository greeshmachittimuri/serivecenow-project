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8DF1" w14:textId="148B39EA" w:rsidR="00A9204E" w:rsidRDefault="009A0D6B">
      <w:pPr>
        <w:rPr>
          <w:b/>
          <w:bCs/>
          <w:sz w:val="36"/>
          <w:szCs w:val="36"/>
        </w:rPr>
      </w:pPr>
      <w:r w:rsidRPr="009A0D6B">
        <w:rPr>
          <w:b/>
          <w:bCs/>
          <w:sz w:val="36"/>
          <w:szCs w:val="36"/>
        </w:rPr>
        <w:t>ServiceNow-Based Employee Laptop Request Application</w:t>
      </w:r>
    </w:p>
    <w:p w14:paraId="305B7139" w14:textId="1B8DF0FD" w:rsidR="00052CDD" w:rsidRPr="00FC6061" w:rsidRDefault="00FC6061" w:rsidP="00052CDD">
      <w:pPr>
        <w:rPr>
          <w:sz w:val="36"/>
          <w:szCs w:val="36"/>
          <w:lang w:val="en-IN"/>
        </w:rPr>
      </w:pPr>
      <w:r w:rsidRPr="00FC6061">
        <w:rPr>
          <w:sz w:val="36"/>
          <w:szCs w:val="36"/>
        </w:rPr>
        <w:t xml:space="preserve">             </w:t>
      </w:r>
      <w:proofErr w:type="gramStart"/>
      <w:r w:rsidRPr="00FC6061">
        <w:rPr>
          <w:sz w:val="36"/>
          <w:szCs w:val="36"/>
        </w:rPr>
        <w:t>Project  manual</w:t>
      </w:r>
      <w:proofErr w:type="gramEnd"/>
      <w:r w:rsidRPr="00FC6061">
        <w:rPr>
          <w:sz w:val="36"/>
          <w:szCs w:val="36"/>
        </w:rPr>
        <w:t>/implementation guide</w:t>
      </w:r>
      <w:r w:rsidR="00052CDD" w:rsidRPr="00FC6061">
        <w:rPr>
          <w:sz w:val="36"/>
          <w:szCs w:val="36"/>
          <w:lang w:val="en-IN"/>
        </w:rPr>
        <w:drawing>
          <wp:inline distT="0" distB="0" distL="0" distR="0" wp14:anchorId="0501C7D2" wp14:editId="7A4D08D9">
            <wp:extent cx="5943600" cy="3343275"/>
            <wp:effectExtent l="0" t="0" r="0" b="9525"/>
            <wp:docPr id="1929723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72B1D" w14:textId="1EE98147" w:rsidR="00052CDD" w:rsidRPr="00052CDD" w:rsidRDefault="00052CDD" w:rsidP="00052CDD">
      <w:pPr>
        <w:rPr>
          <w:b/>
          <w:bCs/>
          <w:sz w:val="36"/>
          <w:szCs w:val="36"/>
          <w:lang w:val="en-IN"/>
        </w:rPr>
      </w:pPr>
      <w:r w:rsidRPr="00052CDD">
        <w:rPr>
          <w:b/>
          <w:bCs/>
          <w:sz w:val="36"/>
          <w:szCs w:val="36"/>
          <w:lang w:val="en-IN"/>
        </w:rPr>
        <w:drawing>
          <wp:inline distT="0" distB="0" distL="0" distR="0" wp14:anchorId="00362647" wp14:editId="4F2C873D">
            <wp:extent cx="5943600" cy="3343275"/>
            <wp:effectExtent l="0" t="0" r="0" b="9525"/>
            <wp:docPr id="467965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FB1EB" w14:textId="30AB3F3E" w:rsidR="00052CDD" w:rsidRPr="00052CDD" w:rsidRDefault="00052CDD" w:rsidP="00052CDD">
      <w:pPr>
        <w:rPr>
          <w:b/>
          <w:bCs/>
          <w:sz w:val="36"/>
          <w:szCs w:val="36"/>
          <w:lang w:val="en-IN"/>
        </w:rPr>
      </w:pPr>
      <w:r w:rsidRPr="00052CDD">
        <w:rPr>
          <w:b/>
          <w:bCs/>
          <w:sz w:val="36"/>
          <w:szCs w:val="36"/>
          <w:lang w:val="en-IN"/>
        </w:rPr>
        <w:lastRenderedPageBreak/>
        <w:drawing>
          <wp:inline distT="0" distB="0" distL="0" distR="0" wp14:anchorId="12DA8512" wp14:editId="662FB480">
            <wp:extent cx="5943600" cy="3343275"/>
            <wp:effectExtent l="0" t="0" r="0" b="9525"/>
            <wp:docPr id="2035131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38AE" w14:textId="6029BC96" w:rsidR="00052CDD" w:rsidRPr="00052CDD" w:rsidRDefault="00052CDD" w:rsidP="00052CDD">
      <w:pPr>
        <w:rPr>
          <w:b/>
          <w:bCs/>
          <w:sz w:val="36"/>
          <w:szCs w:val="36"/>
          <w:lang w:val="en-IN"/>
        </w:rPr>
      </w:pPr>
      <w:r w:rsidRPr="00052CDD">
        <w:rPr>
          <w:b/>
          <w:bCs/>
          <w:sz w:val="36"/>
          <w:szCs w:val="36"/>
          <w:lang w:val="en-IN"/>
        </w:rPr>
        <w:drawing>
          <wp:inline distT="0" distB="0" distL="0" distR="0" wp14:anchorId="4D166A0C" wp14:editId="41549D9F">
            <wp:extent cx="5943600" cy="3343275"/>
            <wp:effectExtent l="0" t="0" r="0" b="9525"/>
            <wp:docPr id="8329237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6AA2B" w14:textId="6CE2A330" w:rsidR="00052CDD" w:rsidRPr="00052CDD" w:rsidRDefault="00052CDD" w:rsidP="00052CDD">
      <w:pPr>
        <w:rPr>
          <w:b/>
          <w:bCs/>
          <w:sz w:val="36"/>
          <w:szCs w:val="36"/>
          <w:lang w:val="en-IN"/>
        </w:rPr>
      </w:pPr>
      <w:r w:rsidRPr="00052CDD">
        <w:rPr>
          <w:b/>
          <w:bCs/>
          <w:sz w:val="36"/>
          <w:szCs w:val="36"/>
          <w:lang w:val="en-IN"/>
        </w:rPr>
        <w:lastRenderedPageBreak/>
        <w:drawing>
          <wp:inline distT="0" distB="0" distL="0" distR="0" wp14:anchorId="7950F43C" wp14:editId="21BF4206">
            <wp:extent cx="5943600" cy="3343275"/>
            <wp:effectExtent l="0" t="0" r="0" b="9525"/>
            <wp:docPr id="16138712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9A611" w14:textId="77777777" w:rsidR="00052CDD" w:rsidRDefault="00052CDD">
      <w:pPr>
        <w:rPr>
          <w:b/>
          <w:bCs/>
          <w:sz w:val="36"/>
          <w:szCs w:val="36"/>
        </w:rPr>
      </w:pPr>
    </w:p>
    <w:p w14:paraId="5BB47916" w14:textId="32B486EF" w:rsidR="007F5E03" w:rsidRDefault="007F5E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Pr="007F5E03">
        <w:rPr>
          <w:b/>
          <w:bCs/>
          <w:sz w:val="36"/>
          <w:szCs w:val="36"/>
        </w:rPr>
        <w:t>Project Overview</w:t>
      </w:r>
    </w:p>
    <w:p w14:paraId="67163302" w14:textId="0AA3BEE0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This project is used to </w:t>
      </w:r>
      <w:r w:rsidRPr="007F5E03">
        <w:rPr>
          <w:b/>
          <w:bCs/>
          <w:lang w:val="en-IN"/>
        </w:rPr>
        <w:t>request laptops through ServiceNow</w:t>
      </w:r>
      <w:r w:rsidRPr="007F5E03">
        <w:rPr>
          <w:lang w:val="en-IN"/>
        </w:rPr>
        <w:t xml:space="preserve">. </w:t>
      </w:r>
    </w:p>
    <w:p w14:paraId="59AFBB0D" w14:textId="0FAF71DE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Employees can submit a </w:t>
      </w:r>
      <w:r w:rsidRPr="007F5E03">
        <w:rPr>
          <w:b/>
          <w:bCs/>
          <w:lang w:val="en-IN"/>
        </w:rPr>
        <w:t xml:space="preserve">laptop request using a Service </w:t>
      </w:r>
      <w:proofErr w:type="spellStart"/>
      <w:r w:rsidRPr="007F5E03">
        <w:rPr>
          <w:b/>
          <w:bCs/>
          <w:lang w:val="en-IN"/>
        </w:rPr>
        <w:t>Catalog</w:t>
      </w:r>
      <w:proofErr w:type="spellEnd"/>
      <w:r w:rsidRPr="007F5E03">
        <w:rPr>
          <w:lang w:val="en-IN"/>
        </w:rPr>
        <w:t xml:space="preserve">. </w:t>
      </w:r>
    </w:p>
    <w:p w14:paraId="45A7CE12" w14:textId="31F72168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The request contains details like </w:t>
      </w:r>
      <w:r w:rsidRPr="007F5E03">
        <w:rPr>
          <w:b/>
          <w:bCs/>
          <w:lang w:val="en-IN"/>
        </w:rPr>
        <w:t>laptop type, specifications, and reason</w:t>
      </w:r>
      <w:r w:rsidRPr="007F5E03">
        <w:rPr>
          <w:lang w:val="en-IN"/>
        </w:rPr>
        <w:t xml:space="preserve">. </w:t>
      </w:r>
    </w:p>
    <w:p w14:paraId="5199550A" w14:textId="54E81CCA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The request is sent for </w:t>
      </w:r>
      <w:r w:rsidRPr="007F5E03">
        <w:rPr>
          <w:b/>
          <w:bCs/>
          <w:lang w:val="en-IN"/>
        </w:rPr>
        <w:t>manager approval</w:t>
      </w:r>
      <w:r w:rsidRPr="007F5E03">
        <w:rPr>
          <w:lang w:val="en-IN"/>
        </w:rPr>
        <w:t xml:space="preserve">. </w:t>
      </w:r>
    </w:p>
    <w:p w14:paraId="6893FDC5" w14:textId="77777777" w:rsid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After approval, the </w:t>
      </w:r>
      <w:r w:rsidRPr="007F5E03">
        <w:rPr>
          <w:b/>
          <w:bCs/>
          <w:lang w:val="en-IN"/>
        </w:rPr>
        <w:t xml:space="preserve">IT team processes and </w:t>
      </w:r>
      <w:proofErr w:type="spellStart"/>
      <w:r w:rsidRPr="007F5E03">
        <w:rPr>
          <w:b/>
          <w:bCs/>
          <w:lang w:val="en-IN"/>
        </w:rPr>
        <w:t>fulfills</w:t>
      </w:r>
      <w:proofErr w:type="spellEnd"/>
      <w:r w:rsidRPr="007F5E03">
        <w:rPr>
          <w:b/>
          <w:bCs/>
          <w:lang w:val="en-IN"/>
        </w:rPr>
        <w:t xml:space="preserve"> the request</w:t>
      </w:r>
      <w:r w:rsidRPr="007F5E03">
        <w:rPr>
          <w:lang w:val="en-IN"/>
        </w:rPr>
        <w:t xml:space="preserve">. </w:t>
      </w:r>
    </w:p>
    <w:p w14:paraId="32ECA7DC" w14:textId="77777777" w:rsid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  Employees can </w:t>
      </w:r>
      <w:r w:rsidRPr="007F5E03">
        <w:rPr>
          <w:b/>
          <w:bCs/>
          <w:lang w:val="en-IN"/>
        </w:rPr>
        <w:t>track the status of their requests</w:t>
      </w:r>
      <w:r w:rsidRPr="007F5E03">
        <w:rPr>
          <w:lang w:val="en-IN"/>
        </w:rPr>
        <w:t xml:space="preserve">. </w:t>
      </w:r>
    </w:p>
    <w:p w14:paraId="66063F30" w14:textId="1299D77E" w:rsidR="009A0D6B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  It reduces </w:t>
      </w:r>
      <w:r w:rsidRPr="007F5E03">
        <w:rPr>
          <w:b/>
          <w:bCs/>
          <w:lang w:val="en-IN"/>
        </w:rPr>
        <w:t>manual work and paperwork</w:t>
      </w:r>
      <w:r w:rsidRPr="007F5E03">
        <w:rPr>
          <w:lang w:val="en-IN"/>
        </w:rPr>
        <w:t xml:space="preserve"> and makes the process faster and organized.</w:t>
      </w:r>
    </w:p>
    <w:p w14:paraId="43068299" w14:textId="77777777" w:rsidR="007F5E03" w:rsidRDefault="007F5E03" w:rsidP="007F5E03">
      <w:pPr>
        <w:pStyle w:val="ListParagraph"/>
        <w:ind w:left="766"/>
        <w:rPr>
          <w:lang w:val="en-IN"/>
        </w:rPr>
      </w:pPr>
    </w:p>
    <w:p w14:paraId="3207460E" w14:textId="7612397A" w:rsidR="007F5E03" w:rsidRPr="007F5E03" w:rsidRDefault="007F5E03" w:rsidP="007F5E03">
      <w:pPr>
        <w:rPr>
          <w:lang w:val="en-IN"/>
        </w:rPr>
      </w:pPr>
      <w:r>
        <w:rPr>
          <w:sz w:val="36"/>
          <w:szCs w:val="36"/>
          <w:lang w:val="en-IN"/>
        </w:rPr>
        <w:t>2.</w:t>
      </w:r>
      <w:r w:rsidRPr="007F5E03">
        <w:rPr>
          <w:b/>
          <w:bCs/>
          <w:sz w:val="36"/>
          <w:szCs w:val="36"/>
          <w:lang w:val="en-IN"/>
        </w:rPr>
        <w:t>Business Objectives</w:t>
      </w:r>
    </w:p>
    <w:p w14:paraId="6B322F94" w14:textId="107C1FB6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b/>
          <w:bCs/>
          <w:lang w:val="en-IN"/>
        </w:rPr>
        <w:t>Automate</w:t>
      </w:r>
      <w:r w:rsidRPr="007F5E03">
        <w:rPr>
          <w:lang w:val="en-IN"/>
        </w:rPr>
        <w:t xml:space="preserve"> the laptop request process. </w:t>
      </w:r>
    </w:p>
    <w:p w14:paraId="7F583D11" w14:textId="1758248E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b/>
          <w:bCs/>
          <w:lang w:val="en-IN"/>
        </w:rPr>
        <w:t>Reduce manual work</w:t>
      </w:r>
      <w:r w:rsidRPr="007F5E03">
        <w:rPr>
          <w:lang w:val="en-IN"/>
        </w:rPr>
        <w:t xml:space="preserve"> for employees and IT teams. </w:t>
      </w:r>
    </w:p>
    <w:p w14:paraId="772BC290" w14:textId="45BC805E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Make the request and approval process </w:t>
      </w:r>
      <w:r w:rsidRPr="007F5E03">
        <w:rPr>
          <w:b/>
          <w:bCs/>
          <w:lang w:val="en-IN"/>
        </w:rPr>
        <w:t>faster and easier</w:t>
      </w:r>
      <w:r w:rsidRPr="007F5E03">
        <w:rPr>
          <w:lang w:val="en-IN"/>
        </w:rPr>
        <w:t xml:space="preserve">. </w:t>
      </w:r>
    </w:p>
    <w:p w14:paraId="64D40539" w14:textId="0AFC46F6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Provide </w:t>
      </w:r>
      <w:r w:rsidRPr="007F5E03">
        <w:rPr>
          <w:b/>
          <w:bCs/>
          <w:lang w:val="en-IN"/>
        </w:rPr>
        <w:t>tracking and visibility</w:t>
      </w:r>
      <w:r w:rsidRPr="007F5E03">
        <w:rPr>
          <w:lang w:val="en-IN"/>
        </w:rPr>
        <w:t xml:space="preserve"> of laptop requests. </w:t>
      </w:r>
    </w:p>
    <w:p w14:paraId="34D93FBD" w14:textId="58789C08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Reduce errors in </w:t>
      </w:r>
      <w:r w:rsidRPr="007F5E03">
        <w:rPr>
          <w:b/>
          <w:bCs/>
          <w:lang w:val="en-IN"/>
        </w:rPr>
        <w:t>request processing</w:t>
      </w:r>
      <w:r w:rsidRPr="007F5E03">
        <w:rPr>
          <w:lang w:val="en-IN"/>
        </w:rPr>
        <w:t xml:space="preserve">. </w:t>
      </w:r>
    </w:p>
    <w:p w14:paraId="0D6EFBF2" w14:textId="45F47E03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Improve </w:t>
      </w:r>
      <w:r w:rsidRPr="007F5E03">
        <w:rPr>
          <w:b/>
          <w:bCs/>
          <w:lang w:val="en-IN"/>
        </w:rPr>
        <w:t>employee satisfaction</w:t>
      </w:r>
      <w:r w:rsidRPr="007F5E03">
        <w:rPr>
          <w:lang w:val="en-IN"/>
        </w:rPr>
        <w:t xml:space="preserve"> through a simple self-service portal. </w:t>
      </w:r>
    </w:p>
    <w:p w14:paraId="10BBDB5F" w14:textId="6CEB53A8" w:rsidR="007F5E03" w:rsidRPr="00E02F6B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Help IT teams </w:t>
      </w:r>
      <w:r w:rsidRPr="007F5E03">
        <w:rPr>
          <w:b/>
          <w:bCs/>
          <w:lang w:val="en-IN"/>
        </w:rPr>
        <w:t>manage laptop requests efficiently</w:t>
      </w:r>
    </w:p>
    <w:p w14:paraId="3A615956" w14:textId="77777777" w:rsidR="00E02F6B" w:rsidRPr="00E02F6B" w:rsidRDefault="00E02F6B" w:rsidP="00E02F6B">
      <w:pPr>
        <w:ind w:left="406"/>
        <w:rPr>
          <w:lang w:val="en-IN"/>
        </w:rPr>
      </w:pPr>
    </w:p>
    <w:p w14:paraId="26D3C411" w14:textId="14DDFE4F" w:rsidR="007F5E03" w:rsidRPr="00461FEB" w:rsidRDefault="00302EA6" w:rsidP="007F5E03">
      <w:pPr>
        <w:rPr>
          <w:b/>
          <w:bCs/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3</w:t>
      </w:r>
      <w:r w:rsidR="007F5E03" w:rsidRPr="00461FEB">
        <w:rPr>
          <w:sz w:val="36"/>
          <w:szCs w:val="36"/>
          <w:lang w:val="en-IN"/>
        </w:rPr>
        <w:t>.</w:t>
      </w:r>
      <w:r w:rsidR="007F5E03" w:rsidRPr="00461FEB">
        <w:rPr>
          <w:sz w:val="36"/>
          <w:szCs w:val="36"/>
        </w:rPr>
        <w:t xml:space="preserve"> </w:t>
      </w:r>
      <w:r w:rsidR="007F5E03" w:rsidRPr="00461FEB">
        <w:rPr>
          <w:b/>
          <w:bCs/>
          <w:sz w:val="36"/>
          <w:szCs w:val="36"/>
          <w:lang w:val="en-IN"/>
        </w:rPr>
        <w:t>Functional Scope</w:t>
      </w:r>
    </w:p>
    <w:p w14:paraId="7FDFA2AC" w14:textId="5D22EB64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Employees can </w:t>
      </w:r>
      <w:r w:rsidRPr="007F5E03">
        <w:rPr>
          <w:b/>
          <w:bCs/>
          <w:lang w:val="en-IN"/>
        </w:rPr>
        <w:t>submit laptop requests</w:t>
      </w:r>
      <w:r w:rsidRPr="007F5E03">
        <w:rPr>
          <w:lang w:val="en-IN"/>
        </w:rPr>
        <w:t xml:space="preserve"> through the ServiceNow Service </w:t>
      </w:r>
      <w:proofErr w:type="spellStart"/>
      <w:r w:rsidRPr="007F5E03">
        <w:rPr>
          <w:lang w:val="en-IN"/>
        </w:rPr>
        <w:t>Catalog</w:t>
      </w:r>
      <w:proofErr w:type="spellEnd"/>
      <w:r w:rsidRPr="007F5E03">
        <w:rPr>
          <w:lang w:val="en-IN"/>
        </w:rPr>
        <w:t xml:space="preserve">. </w:t>
      </w:r>
    </w:p>
    <w:p w14:paraId="4170A914" w14:textId="1FB47084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Employees can enter </w:t>
      </w:r>
      <w:r w:rsidRPr="007F5E03">
        <w:rPr>
          <w:b/>
          <w:bCs/>
          <w:lang w:val="en-IN"/>
        </w:rPr>
        <w:t>laptop requirements and request details</w:t>
      </w:r>
      <w:r w:rsidRPr="007F5E03">
        <w:rPr>
          <w:lang w:val="en-IN"/>
        </w:rPr>
        <w:t xml:space="preserve">. </w:t>
      </w:r>
    </w:p>
    <w:p w14:paraId="1A134334" w14:textId="64D7930E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The system sends requests for </w:t>
      </w:r>
      <w:r w:rsidRPr="007F5E03">
        <w:rPr>
          <w:b/>
          <w:bCs/>
          <w:lang w:val="en-IN"/>
        </w:rPr>
        <w:t>manager approval</w:t>
      </w:r>
      <w:r w:rsidRPr="007F5E03">
        <w:rPr>
          <w:lang w:val="en-IN"/>
        </w:rPr>
        <w:t xml:space="preserve">. </w:t>
      </w:r>
    </w:p>
    <w:p w14:paraId="7005DAAF" w14:textId="3208D6F6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Managers can </w:t>
      </w:r>
      <w:r w:rsidRPr="007F5E03">
        <w:rPr>
          <w:b/>
          <w:bCs/>
          <w:lang w:val="en-IN"/>
        </w:rPr>
        <w:t>approve or reject</w:t>
      </w:r>
      <w:r w:rsidRPr="007F5E03">
        <w:rPr>
          <w:lang w:val="en-IN"/>
        </w:rPr>
        <w:t xml:space="preserve"> requests. </w:t>
      </w:r>
    </w:p>
    <w:p w14:paraId="2BA35FA4" w14:textId="5C113B8F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IT team can </w:t>
      </w:r>
      <w:r w:rsidRPr="007F5E03">
        <w:rPr>
          <w:b/>
          <w:bCs/>
          <w:lang w:val="en-IN"/>
        </w:rPr>
        <w:t xml:space="preserve">view, process, and </w:t>
      </w:r>
      <w:proofErr w:type="spellStart"/>
      <w:r w:rsidRPr="007F5E03">
        <w:rPr>
          <w:b/>
          <w:bCs/>
          <w:lang w:val="en-IN"/>
        </w:rPr>
        <w:t>fulfill</w:t>
      </w:r>
      <w:proofErr w:type="spellEnd"/>
      <w:r w:rsidRPr="007F5E03">
        <w:rPr>
          <w:lang w:val="en-IN"/>
        </w:rPr>
        <w:t xml:space="preserve"> approved requests. </w:t>
      </w:r>
    </w:p>
    <w:p w14:paraId="3598D7FE" w14:textId="344C9A48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lastRenderedPageBreak/>
        <w:t xml:space="preserve">Employees can </w:t>
      </w:r>
      <w:r w:rsidRPr="007F5E03">
        <w:rPr>
          <w:b/>
          <w:bCs/>
          <w:lang w:val="en-IN"/>
        </w:rPr>
        <w:t>track the request status</w:t>
      </w:r>
      <w:r w:rsidRPr="007F5E03">
        <w:rPr>
          <w:lang w:val="en-IN"/>
        </w:rPr>
        <w:t xml:space="preserve">. </w:t>
      </w:r>
    </w:p>
    <w:p w14:paraId="43A2F4B4" w14:textId="4602552A" w:rsidR="007F5E03" w:rsidRP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The system sends </w:t>
      </w:r>
      <w:r w:rsidRPr="007F5E03">
        <w:rPr>
          <w:b/>
          <w:bCs/>
          <w:lang w:val="en-IN"/>
        </w:rPr>
        <w:t>notifications</w:t>
      </w:r>
      <w:r w:rsidRPr="007F5E03">
        <w:rPr>
          <w:lang w:val="en-IN"/>
        </w:rPr>
        <w:t xml:space="preserve"> about request updates. </w:t>
      </w:r>
    </w:p>
    <w:p w14:paraId="57589728" w14:textId="4325A949" w:rsidR="007F5E03" w:rsidRDefault="007F5E03" w:rsidP="007F5E03">
      <w:pPr>
        <w:pStyle w:val="ListParagraph"/>
        <w:numPr>
          <w:ilvl w:val="0"/>
          <w:numId w:val="24"/>
        </w:numPr>
        <w:rPr>
          <w:lang w:val="en-IN"/>
        </w:rPr>
      </w:pPr>
      <w:r w:rsidRPr="007F5E03">
        <w:rPr>
          <w:lang w:val="en-IN"/>
        </w:rPr>
        <w:t xml:space="preserve">All requests are </w:t>
      </w:r>
      <w:r w:rsidRPr="007F5E03">
        <w:rPr>
          <w:b/>
          <w:bCs/>
          <w:lang w:val="en-IN"/>
        </w:rPr>
        <w:t>stored and managed in ServiceNow</w:t>
      </w:r>
      <w:r w:rsidRPr="007F5E03">
        <w:rPr>
          <w:lang w:val="en-IN"/>
        </w:rPr>
        <w:t>.</w:t>
      </w:r>
    </w:p>
    <w:p w14:paraId="6FEF797C" w14:textId="77777777" w:rsidR="00E02F6B" w:rsidRPr="00E02F6B" w:rsidRDefault="00E02F6B" w:rsidP="00E02F6B">
      <w:pPr>
        <w:rPr>
          <w:lang w:val="en-IN"/>
        </w:rPr>
      </w:pPr>
    </w:p>
    <w:p w14:paraId="54800678" w14:textId="5E2C0C6D" w:rsidR="00461FEB" w:rsidRDefault="00302EA6" w:rsidP="00461FEB">
      <w:pPr>
        <w:rPr>
          <w:b/>
          <w:bCs/>
          <w:sz w:val="36"/>
          <w:szCs w:val="36"/>
          <w:lang w:val="en-IN"/>
        </w:rPr>
      </w:pPr>
      <w:r w:rsidRPr="00302EA6">
        <w:rPr>
          <w:sz w:val="36"/>
          <w:szCs w:val="36"/>
          <w:lang w:val="en-IN"/>
        </w:rPr>
        <w:t>4</w:t>
      </w:r>
      <w:r>
        <w:rPr>
          <w:lang w:val="en-IN"/>
        </w:rPr>
        <w:t>.</w:t>
      </w:r>
      <w:r w:rsidR="00461FEB" w:rsidRPr="00461FEB">
        <w:rPr>
          <w:lang w:val="en-IN"/>
        </w:rPr>
        <w:t xml:space="preserve"> </w:t>
      </w:r>
      <w:r w:rsidR="00461FEB" w:rsidRPr="00461FEB">
        <w:rPr>
          <w:b/>
          <w:bCs/>
          <w:sz w:val="36"/>
          <w:szCs w:val="36"/>
          <w:lang w:val="en-IN"/>
        </w:rPr>
        <w:t>User Roles</w:t>
      </w:r>
    </w:p>
    <w:p w14:paraId="50368857" w14:textId="1F54E954" w:rsidR="00461FEB" w:rsidRPr="00461FEB" w:rsidRDefault="00461FEB" w:rsidP="00461FEB">
      <w:pPr>
        <w:pStyle w:val="ListParagraph"/>
        <w:numPr>
          <w:ilvl w:val="0"/>
          <w:numId w:val="24"/>
        </w:numPr>
        <w:rPr>
          <w:lang w:val="en-IN"/>
        </w:rPr>
      </w:pPr>
      <w:r w:rsidRPr="00461FEB">
        <w:rPr>
          <w:b/>
          <w:bCs/>
          <w:lang w:val="en-IN"/>
        </w:rPr>
        <w:t>Employee</w:t>
      </w:r>
      <w:r w:rsidRPr="00461FEB">
        <w:rPr>
          <w:lang w:val="en-IN"/>
        </w:rPr>
        <w:t xml:space="preserve"> – Submits a laptop request and tracks its status. </w:t>
      </w:r>
    </w:p>
    <w:p w14:paraId="57196405" w14:textId="19977793" w:rsidR="00461FEB" w:rsidRPr="00461FEB" w:rsidRDefault="00461FEB" w:rsidP="00461FEB">
      <w:pPr>
        <w:pStyle w:val="ListParagraph"/>
        <w:numPr>
          <w:ilvl w:val="0"/>
          <w:numId w:val="24"/>
        </w:numPr>
        <w:rPr>
          <w:lang w:val="en-IN"/>
        </w:rPr>
      </w:pPr>
      <w:r w:rsidRPr="00461FEB">
        <w:rPr>
          <w:b/>
          <w:bCs/>
          <w:lang w:val="en-IN"/>
        </w:rPr>
        <w:t>Manager/Approver</w:t>
      </w:r>
      <w:r w:rsidRPr="00461FEB">
        <w:rPr>
          <w:lang w:val="en-IN"/>
        </w:rPr>
        <w:t xml:space="preserve"> – Reviews and approves or rejects the request. </w:t>
      </w:r>
    </w:p>
    <w:p w14:paraId="041EFBAC" w14:textId="65A367CA" w:rsidR="00461FEB" w:rsidRPr="00461FEB" w:rsidRDefault="00461FEB" w:rsidP="00461FEB">
      <w:pPr>
        <w:pStyle w:val="ListParagraph"/>
        <w:numPr>
          <w:ilvl w:val="0"/>
          <w:numId w:val="24"/>
        </w:numPr>
        <w:rPr>
          <w:lang w:val="en-IN"/>
        </w:rPr>
      </w:pPr>
      <w:r w:rsidRPr="00461FEB">
        <w:rPr>
          <w:b/>
          <w:bCs/>
          <w:lang w:val="en-IN"/>
        </w:rPr>
        <w:t>IT Support Team</w:t>
      </w:r>
      <w:r w:rsidRPr="00461FEB">
        <w:rPr>
          <w:lang w:val="en-IN"/>
        </w:rPr>
        <w:t xml:space="preserve"> – Processes approved requests and arranges laptop </w:t>
      </w:r>
      <w:proofErr w:type="spellStart"/>
      <w:r w:rsidRPr="00461FEB">
        <w:rPr>
          <w:lang w:val="en-IN"/>
        </w:rPr>
        <w:t>fulfillment</w:t>
      </w:r>
      <w:proofErr w:type="spellEnd"/>
      <w:r w:rsidRPr="00461FEB">
        <w:rPr>
          <w:lang w:val="en-IN"/>
        </w:rPr>
        <w:t xml:space="preserve">. </w:t>
      </w:r>
    </w:p>
    <w:p w14:paraId="0FB520AC" w14:textId="730F1704" w:rsidR="00E02F6B" w:rsidRPr="00E02F6B" w:rsidRDefault="00461FEB" w:rsidP="00E02F6B">
      <w:pPr>
        <w:pStyle w:val="ListParagraph"/>
        <w:numPr>
          <w:ilvl w:val="0"/>
          <w:numId w:val="24"/>
        </w:numPr>
        <w:rPr>
          <w:lang w:val="en-IN"/>
        </w:rPr>
      </w:pPr>
      <w:r w:rsidRPr="00461FEB">
        <w:rPr>
          <w:b/>
          <w:bCs/>
          <w:lang w:val="en-IN"/>
        </w:rPr>
        <w:t>ServiceNow Administrator</w:t>
      </w:r>
      <w:r w:rsidRPr="00461FEB">
        <w:rPr>
          <w:lang w:val="en-IN"/>
        </w:rPr>
        <w:t xml:space="preserve"> – Manages users, roles, </w:t>
      </w:r>
      <w:proofErr w:type="spellStart"/>
      <w:r w:rsidRPr="00461FEB">
        <w:rPr>
          <w:lang w:val="en-IN"/>
        </w:rPr>
        <w:t>catalog</w:t>
      </w:r>
      <w:proofErr w:type="spellEnd"/>
      <w:r w:rsidRPr="00461FEB">
        <w:rPr>
          <w:lang w:val="en-IN"/>
        </w:rPr>
        <w:t xml:space="preserve"> items, workflows, and system configuration</w:t>
      </w:r>
      <w:r w:rsidR="00E02F6B">
        <w:rPr>
          <w:lang w:val="en-IN"/>
        </w:rPr>
        <w:t>.</w:t>
      </w:r>
    </w:p>
    <w:p w14:paraId="1ABC428F" w14:textId="1C3A44DE" w:rsidR="00461FEB" w:rsidRPr="00461FEB" w:rsidRDefault="00461FEB" w:rsidP="00461FEB">
      <w:pPr>
        <w:rPr>
          <w:b/>
          <w:bCs/>
          <w:sz w:val="36"/>
          <w:szCs w:val="36"/>
          <w:lang w:val="en-IN"/>
        </w:rPr>
      </w:pPr>
      <w:r w:rsidRPr="00302EA6">
        <w:rPr>
          <w:sz w:val="36"/>
          <w:szCs w:val="36"/>
          <w:lang w:val="en-IN"/>
        </w:rPr>
        <w:t>5</w:t>
      </w:r>
      <w:r>
        <w:rPr>
          <w:lang w:val="en-IN"/>
        </w:rPr>
        <w:t>.</w:t>
      </w:r>
      <w:r w:rsidRPr="00461FEB">
        <w:t xml:space="preserve"> </w:t>
      </w:r>
      <w:r w:rsidRPr="00461FEB">
        <w:rPr>
          <w:b/>
          <w:bCs/>
          <w:sz w:val="36"/>
          <w:szCs w:val="36"/>
          <w:lang w:val="en-IN"/>
        </w:rPr>
        <w:t>ServiceNow Table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5250"/>
      </w:tblGrid>
      <w:tr w:rsidR="00461FEB" w:rsidRPr="00461FEB" w14:paraId="7E6BED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21E92" w14:textId="2AD225F2" w:rsidR="00461FEB" w:rsidRPr="00461FEB" w:rsidRDefault="00461FEB" w:rsidP="00461FEB">
            <w:pPr>
              <w:rPr>
                <w:b/>
                <w:bCs/>
                <w:lang w:val="en-IN"/>
              </w:rPr>
            </w:pPr>
            <w:r w:rsidRPr="00461FEB">
              <w:rPr>
                <w:b/>
                <w:bCs/>
                <w:lang w:val="en-IN"/>
              </w:rPr>
              <w:t>Table</w:t>
            </w:r>
            <w:r>
              <w:rPr>
                <w:b/>
                <w:bCs/>
                <w:lang w:val="en-IN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406BB0D7" w14:textId="564E3A64" w:rsidR="00461FEB" w:rsidRPr="00461FEB" w:rsidRDefault="00461FEB" w:rsidP="00461FEB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                                                                                   </w:t>
            </w:r>
            <w:r w:rsidRPr="00461FEB">
              <w:rPr>
                <w:b/>
                <w:bCs/>
                <w:lang w:val="en-IN"/>
              </w:rPr>
              <w:t>Purpose</w:t>
            </w:r>
          </w:p>
        </w:tc>
      </w:tr>
    </w:tbl>
    <w:p w14:paraId="0D911540" w14:textId="77777777" w:rsidR="00461FEB" w:rsidRPr="00461FEB" w:rsidRDefault="00461FEB" w:rsidP="00461FEB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5672"/>
      </w:tblGrid>
      <w:tr w:rsidR="00461FEB" w:rsidRPr="00461FEB" w14:paraId="1EB5A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E356" w14:textId="77777777" w:rsidR="00461FEB" w:rsidRPr="00461FEB" w:rsidRDefault="00461FEB" w:rsidP="00461FEB">
            <w:pPr>
              <w:rPr>
                <w:lang w:val="en-IN"/>
              </w:rPr>
            </w:pPr>
            <w:r w:rsidRPr="00461FEB">
              <w:rPr>
                <w:b/>
                <w:bCs/>
                <w:lang w:val="en-IN"/>
              </w:rPr>
              <w:t>Laptop Request Table</w:t>
            </w:r>
          </w:p>
        </w:tc>
        <w:tc>
          <w:tcPr>
            <w:tcW w:w="0" w:type="auto"/>
            <w:vAlign w:val="center"/>
            <w:hideMark/>
          </w:tcPr>
          <w:p w14:paraId="2E661EBA" w14:textId="0F845B22" w:rsidR="00461FEB" w:rsidRPr="00461FEB" w:rsidRDefault="00461FEB" w:rsidP="00461FEB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 </w:t>
            </w:r>
            <w:r w:rsidR="00AA10B6">
              <w:rPr>
                <w:lang w:val="en-IN"/>
              </w:rPr>
              <w:t xml:space="preserve">                             </w:t>
            </w:r>
            <w:r>
              <w:rPr>
                <w:lang w:val="en-IN"/>
              </w:rPr>
              <w:t xml:space="preserve">  </w:t>
            </w:r>
            <w:r w:rsidRPr="00461FEB">
              <w:rPr>
                <w:lang w:val="en-IN"/>
              </w:rPr>
              <w:t>Stores employee laptop request details.</w:t>
            </w:r>
          </w:p>
        </w:tc>
      </w:tr>
    </w:tbl>
    <w:p w14:paraId="38CE0F86" w14:textId="77777777" w:rsidR="00461FEB" w:rsidRPr="00461FEB" w:rsidRDefault="00461FEB" w:rsidP="00461FEB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7301"/>
      </w:tblGrid>
      <w:tr w:rsidR="00461FEB" w:rsidRPr="00461FEB" w14:paraId="01A71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5E39" w14:textId="77777777" w:rsidR="00461FEB" w:rsidRPr="00461FEB" w:rsidRDefault="00461FEB" w:rsidP="00461FEB">
            <w:pPr>
              <w:rPr>
                <w:lang w:val="en-IN"/>
              </w:rPr>
            </w:pPr>
            <w:r w:rsidRPr="00461FEB">
              <w:rPr>
                <w:b/>
                <w:bCs/>
                <w:lang w:val="en-IN"/>
              </w:rPr>
              <w:t>Employee/User Table</w:t>
            </w:r>
          </w:p>
        </w:tc>
        <w:tc>
          <w:tcPr>
            <w:tcW w:w="0" w:type="auto"/>
            <w:vAlign w:val="center"/>
            <w:hideMark/>
          </w:tcPr>
          <w:p w14:paraId="44C982AE" w14:textId="609195B1" w:rsidR="00461FEB" w:rsidRPr="00461FEB" w:rsidRDefault="00461FEB" w:rsidP="00461FEB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 </w:t>
            </w:r>
            <w:r w:rsidR="00AA10B6">
              <w:rPr>
                <w:lang w:val="en-IN"/>
              </w:rPr>
              <w:t xml:space="preserve">             </w:t>
            </w:r>
            <w:r w:rsidRPr="00461FEB">
              <w:rPr>
                <w:lang w:val="en-IN"/>
              </w:rPr>
              <w:t>Stores employee information such as name, department, and email.</w:t>
            </w:r>
          </w:p>
        </w:tc>
      </w:tr>
    </w:tbl>
    <w:p w14:paraId="02EE4248" w14:textId="77777777" w:rsidR="00461FEB" w:rsidRPr="00461FEB" w:rsidRDefault="00461FEB" w:rsidP="00461FEB">
      <w:pPr>
        <w:rPr>
          <w:vanish/>
          <w:lang w:val="en-IN"/>
        </w:rPr>
      </w:pPr>
    </w:p>
    <w:tbl>
      <w:tblPr>
        <w:tblW w:w="99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8459"/>
      </w:tblGrid>
      <w:tr w:rsidR="00461FEB" w:rsidRPr="00461FEB" w14:paraId="149FBC98" w14:textId="77777777" w:rsidTr="00AA10B6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09716B0D" w14:textId="77777777" w:rsidR="00461FEB" w:rsidRPr="00461FEB" w:rsidRDefault="00461FEB" w:rsidP="00461FEB">
            <w:pPr>
              <w:rPr>
                <w:lang w:val="en-IN"/>
              </w:rPr>
            </w:pPr>
            <w:r w:rsidRPr="00461FEB">
              <w:rPr>
                <w:b/>
                <w:bCs/>
                <w:lang w:val="en-IN"/>
              </w:rPr>
              <w:t>Approval Table</w:t>
            </w:r>
          </w:p>
        </w:tc>
        <w:tc>
          <w:tcPr>
            <w:tcW w:w="0" w:type="auto"/>
            <w:vAlign w:val="center"/>
            <w:hideMark/>
          </w:tcPr>
          <w:p w14:paraId="5F2474BF" w14:textId="0238C420" w:rsidR="00461FEB" w:rsidRPr="00461FEB" w:rsidRDefault="00461FEB" w:rsidP="00461FEB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            </w:t>
            </w:r>
            <w:r w:rsidR="00AA10B6">
              <w:rPr>
                <w:lang w:val="en-IN"/>
              </w:rPr>
              <w:t xml:space="preserve">         </w:t>
            </w:r>
            <w:r w:rsidRPr="00461FEB">
              <w:rPr>
                <w:lang w:val="en-IN"/>
              </w:rPr>
              <w:t>Stores approval details such as approver, approval status, and comments.</w:t>
            </w:r>
          </w:p>
        </w:tc>
      </w:tr>
    </w:tbl>
    <w:p w14:paraId="4F12E198" w14:textId="77777777" w:rsidR="00461FEB" w:rsidRPr="00461FEB" w:rsidRDefault="00461FEB" w:rsidP="00461FEB">
      <w:pPr>
        <w:rPr>
          <w:vanish/>
          <w:lang w:val="en-IN"/>
        </w:rPr>
      </w:pPr>
    </w:p>
    <w:tbl>
      <w:tblPr>
        <w:tblW w:w="9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7279"/>
      </w:tblGrid>
      <w:tr w:rsidR="00461FEB" w:rsidRPr="00461FEB" w14:paraId="4980A5DF" w14:textId="77777777" w:rsidTr="00AA10B6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22655DE9" w14:textId="77777777" w:rsidR="00461FEB" w:rsidRPr="00461FEB" w:rsidRDefault="00461FEB" w:rsidP="00461FEB">
            <w:pPr>
              <w:rPr>
                <w:lang w:val="en-IN"/>
              </w:rPr>
            </w:pPr>
            <w:r w:rsidRPr="00461FEB">
              <w:rPr>
                <w:b/>
                <w:bCs/>
                <w:lang w:val="en-IN"/>
              </w:rPr>
              <w:t>Laptop Inventory Table</w:t>
            </w:r>
          </w:p>
        </w:tc>
        <w:tc>
          <w:tcPr>
            <w:tcW w:w="0" w:type="auto"/>
            <w:vAlign w:val="center"/>
            <w:hideMark/>
          </w:tcPr>
          <w:p w14:paraId="25D07762" w14:textId="79297E43" w:rsidR="00461FEB" w:rsidRPr="00461FEB" w:rsidRDefault="00461FEB" w:rsidP="00461FEB">
            <w:pPr>
              <w:rPr>
                <w:lang w:val="en-IN"/>
              </w:rPr>
            </w:pPr>
            <w:r>
              <w:rPr>
                <w:lang w:val="en-IN"/>
              </w:rPr>
              <w:t xml:space="preserve">      </w:t>
            </w:r>
            <w:r w:rsidR="00AA10B6">
              <w:rPr>
                <w:lang w:val="en-IN"/>
              </w:rPr>
              <w:t xml:space="preserve">      </w:t>
            </w:r>
            <w:r>
              <w:rPr>
                <w:lang w:val="en-IN"/>
              </w:rPr>
              <w:t xml:space="preserve"> </w:t>
            </w:r>
            <w:r w:rsidRPr="00461FEB">
              <w:rPr>
                <w:lang w:val="en-IN"/>
              </w:rPr>
              <w:t>Stores available laptop details such as model, specific</w:t>
            </w:r>
            <w:r>
              <w:rPr>
                <w:lang w:val="en-IN"/>
              </w:rPr>
              <w:t xml:space="preserve">   </w:t>
            </w:r>
            <w:r w:rsidRPr="00461FEB">
              <w:rPr>
                <w:lang w:val="en-IN"/>
              </w:rPr>
              <w:t>availability.</w:t>
            </w:r>
          </w:p>
        </w:tc>
      </w:tr>
    </w:tbl>
    <w:p w14:paraId="34A977CF" w14:textId="7BB1468A" w:rsidR="00461FEB" w:rsidRDefault="00461FEB" w:rsidP="00461FEB">
      <w:pPr>
        <w:rPr>
          <w:lang w:val="en-IN"/>
        </w:rPr>
      </w:pPr>
    </w:p>
    <w:p w14:paraId="5BDC9974" w14:textId="77777777" w:rsidR="00461FEB" w:rsidRDefault="00461FEB" w:rsidP="00461FEB">
      <w:pPr>
        <w:rPr>
          <w:lang w:val="en-IN"/>
        </w:rPr>
      </w:pPr>
    </w:p>
    <w:p w14:paraId="7006342A" w14:textId="3636DB94" w:rsidR="00461FEB" w:rsidRPr="00461FEB" w:rsidRDefault="00461FEB" w:rsidP="00461FEB">
      <w:pPr>
        <w:rPr>
          <w:b/>
          <w:bCs/>
          <w:sz w:val="36"/>
          <w:szCs w:val="36"/>
          <w:lang w:val="en-IN"/>
        </w:rPr>
      </w:pPr>
      <w:r w:rsidRPr="00302EA6">
        <w:rPr>
          <w:b/>
          <w:bCs/>
          <w:sz w:val="36"/>
          <w:szCs w:val="36"/>
          <w:lang w:val="en-IN"/>
        </w:rPr>
        <w:t>6</w:t>
      </w:r>
      <w:r>
        <w:rPr>
          <w:b/>
          <w:bCs/>
          <w:lang w:val="en-IN"/>
        </w:rPr>
        <w:t>.</w:t>
      </w:r>
      <w:r w:rsidRPr="00461FEB">
        <w:rPr>
          <w:b/>
          <w:bCs/>
          <w:lang w:val="en-IN"/>
        </w:rPr>
        <w:t xml:space="preserve"> </w:t>
      </w:r>
      <w:r w:rsidRPr="00461FEB">
        <w:rPr>
          <w:b/>
          <w:bCs/>
          <w:sz w:val="36"/>
          <w:szCs w:val="36"/>
          <w:lang w:val="en-IN"/>
        </w:rPr>
        <w:t>Create the Laptop Request Table</w:t>
      </w:r>
    </w:p>
    <w:p w14:paraId="1E7150D4" w14:textId="0D6E81AF" w:rsidR="00461FEB" w:rsidRPr="00461FEB" w:rsidRDefault="00461FEB" w:rsidP="00461FEB">
      <w:pPr>
        <w:pStyle w:val="ListParagraph"/>
        <w:numPr>
          <w:ilvl w:val="0"/>
          <w:numId w:val="30"/>
        </w:numPr>
        <w:rPr>
          <w:lang w:val="en-IN"/>
        </w:rPr>
      </w:pPr>
      <w:r w:rsidRPr="00461FEB">
        <w:rPr>
          <w:lang w:val="en-IN"/>
        </w:rPr>
        <w:t xml:space="preserve">Open the </w:t>
      </w:r>
      <w:r w:rsidRPr="00461FEB">
        <w:rPr>
          <w:b/>
          <w:bCs/>
          <w:lang w:val="en-IN"/>
        </w:rPr>
        <w:t>ServiceNow application/table configuration</w:t>
      </w:r>
      <w:r w:rsidRPr="00461FEB">
        <w:rPr>
          <w:lang w:val="en-IN"/>
        </w:rPr>
        <w:t xml:space="preserve"> area. </w:t>
      </w:r>
    </w:p>
    <w:p w14:paraId="7C368E7B" w14:textId="77777777" w:rsidR="00461FEB" w:rsidRPr="00461FEB" w:rsidRDefault="00461FEB" w:rsidP="00461FEB">
      <w:pPr>
        <w:numPr>
          <w:ilvl w:val="0"/>
          <w:numId w:val="28"/>
        </w:numPr>
        <w:rPr>
          <w:lang w:val="en-IN"/>
        </w:rPr>
      </w:pPr>
      <w:r w:rsidRPr="00461FEB">
        <w:rPr>
          <w:lang w:val="en-IN"/>
        </w:rPr>
        <w:t xml:space="preserve">Create a </w:t>
      </w:r>
      <w:r w:rsidRPr="00461FEB">
        <w:rPr>
          <w:b/>
          <w:bCs/>
          <w:lang w:val="en-IN"/>
        </w:rPr>
        <w:t>new table</w:t>
      </w:r>
      <w:r w:rsidRPr="00461FEB">
        <w:rPr>
          <w:lang w:val="en-IN"/>
        </w:rPr>
        <w:t xml:space="preserve">. </w:t>
      </w:r>
    </w:p>
    <w:p w14:paraId="54051119" w14:textId="77777777" w:rsidR="00461FEB" w:rsidRPr="00461FEB" w:rsidRDefault="00461FEB" w:rsidP="00461FEB">
      <w:pPr>
        <w:numPr>
          <w:ilvl w:val="0"/>
          <w:numId w:val="28"/>
        </w:numPr>
        <w:rPr>
          <w:lang w:val="en-IN"/>
        </w:rPr>
      </w:pPr>
      <w:r w:rsidRPr="00461FEB">
        <w:rPr>
          <w:lang w:val="en-IN"/>
        </w:rPr>
        <w:t xml:space="preserve">Set the label to </w:t>
      </w:r>
      <w:r w:rsidRPr="00461FEB">
        <w:rPr>
          <w:b/>
          <w:bCs/>
          <w:lang w:val="en-IN"/>
        </w:rPr>
        <w:t>Laptop Request</w:t>
      </w:r>
      <w:r w:rsidRPr="00461FEB">
        <w:rPr>
          <w:lang w:val="en-IN"/>
        </w:rPr>
        <w:t xml:space="preserve">. </w:t>
      </w:r>
    </w:p>
    <w:p w14:paraId="616DD534" w14:textId="77777777" w:rsidR="00461FEB" w:rsidRPr="00461FEB" w:rsidRDefault="00461FEB" w:rsidP="00461FEB">
      <w:pPr>
        <w:numPr>
          <w:ilvl w:val="0"/>
          <w:numId w:val="28"/>
        </w:numPr>
        <w:rPr>
          <w:lang w:val="en-IN"/>
        </w:rPr>
      </w:pPr>
      <w:r w:rsidRPr="00461FEB">
        <w:rPr>
          <w:lang w:val="en-IN"/>
        </w:rPr>
        <w:t xml:space="preserve">Allow ServiceNow to </w:t>
      </w:r>
      <w:r w:rsidRPr="00461FEB">
        <w:rPr>
          <w:b/>
          <w:bCs/>
          <w:lang w:val="en-IN"/>
        </w:rPr>
        <w:t>generate the technical table name</w:t>
      </w:r>
      <w:r w:rsidRPr="00461FEB">
        <w:rPr>
          <w:lang w:val="en-IN"/>
        </w:rPr>
        <w:t xml:space="preserve">. </w:t>
      </w:r>
    </w:p>
    <w:p w14:paraId="4D992606" w14:textId="77777777" w:rsidR="00461FEB" w:rsidRPr="00461FEB" w:rsidRDefault="00461FEB" w:rsidP="00461FEB">
      <w:pPr>
        <w:numPr>
          <w:ilvl w:val="0"/>
          <w:numId w:val="28"/>
        </w:numPr>
        <w:rPr>
          <w:lang w:val="en-IN"/>
        </w:rPr>
      </w:pPr>
      <w:r w:rsidRPr="00461FEB">
        <w:rPr>
          <w:lang w:val="en-IN"/>
        </w:rPr>
        <w:t xml:space="preserve">Associate the table with </w:t>
      </w:r>
      <w:r w:rsidRPr="00461FEB">
        <w:rPr>
          <w:b/>
          <w:bCs/>
          <w:lang w:val="en-IN"/>
        </w:rPr>
        <w:t>Employee Laptop Request Management</w:t>
      </w:r>
      <w:r w:rsidRPr="00461FEB">
        <w:rPr>
          <w:lang w:val="en-IN"/>
        </w:rPr>
        <w:t xml:space="preserve">. </w:t>
      </w:r>
    </w:p>
    <w:p w14:paraId="075490DF" w14:textId="77777777" w:rsidR="00461FEB" w:rsidRDefault="00461FEB" w:rsidP="00461FEB">
      <w:pPr>
        <w:numPr>
          <w:ilvl w:val="0"/>
          <w:numId w:val="28"/>
        </w:numPr>
        <w:rPr>
          <w:lang w:val="en-IN"/>
        </w:rPr>
      </w:pPr>
      <w:r w:rsidRPr="00461FEB">
        <w:rPr>
          <w:lang w:val="en-IN"/>
        </w:rPr>
        <w:t xml:space="preserve">Save the table and verify the </w:t>
      </w:r>
      <w:r w:rsidRPr="00461FEB">
        <w:rPr>
          <w:b/>
          <w:bCs/>
          <w:lang w:val="en-IN"/>
        </w:rPr>
        <w:t>Columns/Table Columns</w:t>
      </w:r>
      <w:r w:rsidRPr="00461FEB">
        <w:rPr>
          <w:lang w:val="en-IN"/>
        </w:rPr>
        <w:t xml:space="preserve"> section</w:t>
      </w:r>
    </w:p>
    <w:p w14:paraId="639F7F2C" w14:textId="77777777" w:rsidR="00E02F6B" w:rsidRDefault="00E02F6B" w:rsidP="00E02F6B">
      <w:pPr>
        <w:rPr>
          <w:lang w:val="en-IN"/>
        </w:rPr>
      </w:pPr>
    </w:p>
    <w:p w14:paraId="603CA21C" w14:textId="7192903C" w:rsidR="00461FEB" w:rsidRPr="00461FEB" w:rsidRDefault="00461FEB" w:rsidP="00461FEB">
      <w:pPr>
        <w:rPr>
          <w:b/>
          <w:bCs/>
          <w:sz w:val="36"/>
          <w:szCs w:val="36"/>
          <w:lang w:val="en-IN"/>
        </w:rPr>
      </w:pPr>
      <w:r w:rsidRPr="00302EA6">
        <w:rPr>
          <w:sz w:val="36"/>
          <w:szCs w:val="36"/>
          <w:lang w:val="en-IN"/>
        </w:rPr>
        <w:t>7</w:t>
      </w:r>
      <w:r>
        <w:rPr>
          <w:lang w:val="en-IN"/>
        </w:rPr>
        <w:t>.</w:t>
      </w:r>
      <w:r w:rsidRPr="00461FE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461FEB">
        <w:rPr>
          <w:b/>
          <w:bCs/>
          <w:sz w:val="36"/>
          <w:szCs w:val="36"/>
          <w:lang w:val="en-IN"/>
        </w:rPr>
        <w:t>Create Fields for the Laptop Request Table</w:t>
      </w:r>
    </w:p>
    <w:p w14:paraId="0677C1F8" w14:textId="77777777" w:rsidR="00461FEB" w:rsidRPr="00461FEB" w:rsidRDefault="00461FEB" w:rsidP="00461FEB">
      <w:pPr>
        <w:numPr>
          <w:ilvl w:val="0"/>
          <w:numId w:val="31"/>
        </w:numPr>
        <w:rPr>
          <w:lang w:val="en-IN"/>
        </w:rPr>
      </w:pPr>
      <w:r w:rsidRPr="00461FEB">
        <w:rPr>
          <w:lang w:val="en-IN"/>
        </w:rPr>
        <w:t xml:space="preserve">Create </w:t>
      </w:r>
      <w:r w:rsidRPr="00461FEB">
        <w:rPr>
          <w:b/>
          <w:bCs/>
          <w:lang w:val="en-IN"/>
        </w:rPr>
        <w:t>Employee Department</w:t>
      </w:r>
      <w:r w:rsidRPr="00461FEB">
        <w:rPr>
          <w:lang w:val="en-IN"/>
        </w:rPr>
        <w:t xml:space="preserve"> as </w:t>
      </w:r>
      <w:r w:rsidRPr="00461FEB">
        <w:rPr>
          <w:b/>
          <w:bCs/>
          <w:lang w:val="en-IN"/>
        </w:rPr>
        <w:t>String</w:t>
      </w:r>
      <w:r w:rsidRPr="00461FEB">
        <w:rPr>
          <w:lang w:val="en-IN"/>
        </w:rPr>
        <w:t xml:space="preserve">. </w:t>
      </w:r>
    </w:p>
    <w:p w14:paraId="3B5904E9" w14:textId="77777777" w:rsidR="00461FEB" w:rsidRPr="00461FEB" w:rsidRDefault="00461FEB" w:rsidP="00461FEB">
      <w:pPr>
        <w:numPr>
          <w:ilvl w:val="0"/>
          <w:numId w:val="31"/>
        </w:numPr>
        <w:rPr>
          <w:lang w:val="en-IN"/>
        </w:rPr>
      </w:pPr>
      <w:r w:rsidRPr="00461FEB">
        <w:rPr>
          <w:lang w:val="en-IN"/>
        </w:rPr>
        <w:t xml:space="preserve">Create </w:t>
      </w:r>
      <w:r w:rsidRPr="00461FEB">
        <w:rPr>
          <w:b/>
          <w:bCs/>
          <w:lang w:val="en-IN"/>
        </w:rPr>
        <w:t xml:space="preserve">Assigned </w:t>
      </w:r>
      <w:proofErr w:type="gramStart"/>
      <w:r w:rsidRPr="00461FEB">
        <w:rPr>
          <w:b/>
          <w:bCs/>
          <w:lang w:val="en-IN"/>
        </w:rPr>
        <w:t>To</w:t>
      </w:r>
      <w:proofErr w:type="gramEnd"/>
      <w:r w:rsidRPr="00461FEB">
        <w:rPr>
          <w:lang w:val="en-IN"/>
        </w:rPr>
        <w:t xml:space="preserve"> as a </w:t>
      </w:r>
      <w:r w:rsidRPr="00461FEB">
        <w:rPr>
          <w:b/>
          <w:bCs/>
          <w:lang w:val="en-IN"/>
        </w:rPr>
        <w:t>Reference to User</w:t>
      </w:r>
      <w:r w:rsidRPr="00461FEB">
        <w:rPr>
          <w:lang w:val="en-IN"/>
        </w:rPr>
        <w:t xml:space="preserve">. </w:t>
      </w:r>
    </w:p>
    <w:p w14:paraId="611E32DD" w14:textId="77777777" w:rsidR="00461FEB" w:rsidRPr="00461FEB" w:rsidRDefault="00461FEB" w:rsidP="00461FEB">
      <w:pPr>
        <w:numPr>
          <w:ilvl w:val="0"/>
          <w:numId w:val="31"/>
        </w:numPr>
        <w:rPr>
          <w:lang w:val="en-IN"/>
        </w:rPr>
      </w:pPr>
      <w:r w:rsidRPr="00461FEB">
        <w:rPr>
          <w:lang w:val="en-IN"/>
        </w:rPr>
        <w:t xml:space="preserve">Create </w:t>
      </w:r>
      <w:r w:rsidRPr="00461FEB">
        <w:rPr>
          <w:b/>
          <w:bCs/>
          <w:lang w:val="en-IN"/>
        </w:rPr>
        <w:t>Requested Date</w:t>
      </w:r>
      <w:r w:rsidRPr="00461FEB">
        <w:rPr>
          <w:lang w:val="en-IN"/>
        </w:rPr>
        <w:t xml:space="preserve"> as </w:t>
      </w:r>
      <w:r w:rsidRPr="00461FEB">
        <w:rPr>
          <w:b/>
          <w:bCs/>
          <w:lang w:val="en-IN"/>
        </w:rPr>
        <w:t>Date/Time</w:t>
      </w:r>
      <w:r w:rsidRPr="00461FEB">
        <w:rPr>
          <w:lang w:val="en-IN"/>
        </w:rPr>
        <w:t xml:space="preserve">. </w:t>
      </w:r>
    </w:p>
    <w:p w14:paraId="5E92286B" w14:textId="77777777" w:rsidR="00461FEB" w:rsidRPr="00461FEB" w:rsidRDefault="00461FEB" w:rsidP="00461FEB">
      <w:pPr>
        <w:numPr>
          <w:ilvl w:val="0"/>
          <w:numId w:val="31"/>
        </w:numPr>
        <w:rPr>
          <w:lang w:val="en-IN"/>
        </w:rPr>
      </w:pPr>
      <w:r w:rsidRPr="00461FEB">
        <w:rPr>
          <w:lang w:val="en-IN"/>
        </w:rPr>
        <w:t xml:space="preserve">Create </w:t>
      </w:r>
      <w:r w:rsidRPr="00461FEB">
        <w:rPr>
          <w:b/>
          <w:bCs/>
          <w:lang w:val="en-IN"/>
        </w:rPr>
        <w:t>Laptop Type</w:t>
      </w:r>
      <w:r w:rsidRPr="00461FEB">
        <w:rPr>
          <w:lang w:val="en-IN"/>
        </w:rPr>
        <w:t xml:space="preserve"> as </w:t>
      </w:r>
      <w:r w:rsidRPr="00461FEB">
        <w:rPr>
          <w:b/>
          <w:bCs/>
          <w:lang w:val="en-IN"/>
        </w:rPr>
        <w:t>Choice</w:t>
      </w:r>
      <w:r w:rsidRPr="00461FEB">
        <w:rPr>
          <w:lang w:val="en-IN"/>
        </w:rPr>
        <w:t xml:space="preserve">. </w:t>
      </w:r>
    </w:p>
    <w:p w14:paraId="28256C6F" w14:textId="77777777" w:rsidR="00461FEB" w:rsidRPr="00461FEB" w:rsidRDefault="00461FEB" w:rsidP="00461FEB">
      <w:pPr>
        <w:numPr>
          <w:ilvl w:val="0"/>
          <w:numId w:val="31"/>
        </w:numPr>
        <w:rPr>
          <w:lang w:val="en-IN"/>
        </w:rPr>
      </w:pPr>
      <w:r w:rsidRPr="00461FEB">
        <w:rPr>
          <w:lang w:val="en-IN"/>
        </w:rPr>
        <w:t xml:space="preserve">Create </w:t>
      </w:r>
      <w:r w:rsidRPr="00461FEB">
        <w:rPr>
          <w:b/>
          <w:bCs/>
          <w:lang w:val="en-IN"/>
        </w:rPr>
        <w:t xml:space="preserve">Requested </w:t>
      </w:r>
      <w:proofErr w:type="gramStart"/>
      <w:r w:rsidRPr="00461FEB">
        <w:rPr>
          <w:b/>
          <w:bCs/>
          <w:lang w:val="en-IN"/>
        </w:rPr>
        <w:t>For</w:t>
      </w:r>
      <w:proofErr w:type="gramEnd"/>
      <w:r w:rsidRPr="00461FEB">
        <w:rPr>
          <w:lang w:val="en-IN"/>
        </w:rPr>
        <w:t xml:space="preserve"> as a </w:t>
      </w:r>
      <w:r w:rsidRPr="00461FEB">
        <w:rPr>
          <w:b/>
          <w:bCs/>
          <w:lang w:val="en-IN"/>
        </w:rPr>
        <w:t>Reference to User</w:t>
      </w:r>
      <w:r w:rsidRPr="00461FEB">
        <w:rPr>
          <w:lang w:val="en-IN"/>
        </w:rPr>
        <w:t xml:space="preserve">. </w:t>
      </w:r>
    </w:p>
    <w:p w14:paraId="3EBDB6D1" w14:textId="77777777" w:rsidR="00461FEB" w:rsidRPr="00461FEB" w:rsidRDefault="00461FEB" w:rsidP="00461FEB">
      <w:pPr>
        <w:numPr>
          <w:ilvl w:val="0"/>
          <w:numId w:val="31"/>
        </w:numPr>
        <w:rPr>
          <w:lang w:val="en-IN"/>
        </w:rPr>
      </w:pPr>
      <w:r w:rsidRPr="00461FEB">
        <w:rPr>
          <w:lang w:val="en-IN"/>
        </w:rPr>
        <w:t xml:space="preserve">Create </w:t>
      </w:r>
      <w:r w:rsidRPr="00461FEB">
        <w:rPr>
          <w:b/>
          <w:bCs/>
          <w:lang w:val="en-IN"/>
        </w:rPr>
        <w:t>Priority</w:t>
      </w:r>
      <w:r w:rsidRPr="00461FEB">
        <w:rPr>
          <w:lang w:val="en-IN"/>
        </w:rPr>
        <w:t xml:space="preserve"> as </w:t>
      </w:r>
      <w:r w:rsidRPr="00461FEB">
        <w:rPr>
          <w:b/>
          <w:bCs/>
          <w:lang w:val="en-IN"/>
        </w:rPr>
        <w:t>Choice</w:t>
      </w:r>
      <w:r w:rsidRPr="00461FEB">
        <w:rPr>
          <w:lang w:val="en-IN"/>
        </w:rPr>
        <w:t xml:space="preserve">. </w:t>
      </w:r>
    </w:p>
    <w:p w14:paraId="0F1B3743" w14:textId="77777777" w:rsidR="00461FEB" w:rsidRPr="00461FEB" w:rsidRDefault="00461FEB" w:rsidP="00461FEB">
      <w:pPr>
        <w:numPr>
          <w:ilvl w:val="0"/>
          <w:numId w:val="31"/>
        </w:numPr>
        <w:rPr>
          <w:lang w:val="en-IN"/>
        </w:rPr>
      </w:pPr>
      <w:r w:rsidRPr="00461FEB">
        <w:rPr>
          <w:lang w:val="en-IN"/>
        </w:rPr>
        <w:t xml:space="preserve">Create </w:t>
      </w:r>
      <w:r w:rsidRPr="00461FEB">
        <w:rPr>
          <w:b/>
          <w:bCs/>
          <w:lang w:val="en-IN"/>
        </w:rPr>
        <w:t>Status</w:t>
      </w:r>
      <w:r w:rsidRPr="00461FEB">
        <w:rPr>
          <w:lang w:val="en-IN"/>
        </w:rPr>
        <w:t xml:space="preserve"> as </w:t>
      </w:r>
      <w:r w:rsidRPr="00461FEB">
        <w:rPr>
          <w:b/>
          <w:bCs/>
          <w:lang w:val="en-IN"/>
        </w:rPr>
        <w:t>Choice</w:t>
      </w:r>
      <w:r w:rsidRPr="00461FEB">
        <w:rPr>
          <w:lang w:val="en-IN"/>
        </w:rPr>
        <w:t xml:space="preserve">. </w:t>
      </w:r>
    </w:p>
    <w:p w14:paraId="2223B5D2" w14:textId="77777777" w:rsidR="00461FEB" w:rsidRPr="00461FEB" w:rsidRDefault="00461FEB" w:rsidP="00461FEB">
      <w:pPr>
        <w:numPr>
          <w:ilvl w:val="0"/>
          <w:numId w:val="31"/>
        </w:numPr>
        <w:rPr>
          <w:lang w:val="en-IN"/>
        </w:rPr>
      </w:pPr>
      <w:r w:rsidRPr="00461FEB">
        <w:rPr>
          <w:lang w:val="en-IN"/>
        </w:rPr>
        <w:t xml:space="preserve">Create </w:t>
      </w:r>
      <w:r w:rsidRPr="00461FEB">
        <w:rPr>
          <w:b/>
          <w:bCs/>
          <w:lang w:val="en-IN"/>
        </w:rPr>
        <w:t>Laptop Specifications</w:t>
      </w:r>
      <w:r w:rsidRPr="00461FEB">
        <w:rPr>
          <w:lang w:val="en-IN"/>
        </w:rPr>
        <w:t xml:space="preserve"> as </w:t>
      </w:r>
      <w:r w:rsidRPr="00461FEB">
        <w:rPr>
          <w:b/>
          <w:bCs/>
          <w:lang w:val="en-IN"/>
        </w:rPr>
        <w:t>String / Multi-line Text</w:t>
      </w:r>
      <w:r w:rsidRPr="00461FEB">
        <w:rPr>
          <w:lang w:val="en-IN"/>
        </w:rPr>
        <w:t xml:space="preserve">. </w:t>
      </w:r>
    </w:p>
    <w:p w14:paraId="4F0300C5" w14:textId="77777777" w:rsidR="00461FEB" w:rsidRPr="00461FEB" w:rsidRDefault="00461FEB" w:rsidP="00461FEB">
      <w:pPr>
        <w:numPr>
          <w:ilvl w:val="0"/>
          <w:numId w:val="31"/>
        </w:numPr>
        <w:rPr>
          <w:lang w:val="en-IN"/>
        </w:rPr>
      </w:pPr>
      <w:r w:rsidRPr="00461FEB">
        <w:rPr>
          <w:lang w:val="en-IN"/>
        </w:rPr>
        <w:t xml:space="preserve">Create </w:t>
      </w:r>
      <w:r w:rsidRPr="00461FEB">
        <w:rPr>
          <w:b/>
          <w:bCs/>
          <w:lang w:val="en-IN"/>
        </w:rPr>
        <w:t>Reason for Request</w:t>
      </w:r>
      <w:r w:rsidRPr="00461FEB">
        <w:rPr>
          <w:lang w:val="en-IN"/>
        </w:rPr>
        <w:t xml:space="preserve"> as </w:t>
      </w:r>
      <w:r w:rsidRPr="00461FEB">
        <w:rPr>
          <w:b/>
          <w:bCs/>
          <w:lang w:val="en-IN"/>
        </w:rPr>
        <w:t>String / Multi-line Text</w:t>
      </w:r>
      <w:r w:rsidRPr="00461FEB">
        <w:rPr>
          <w:lang w:val="en-IN"/>
        </w:rPr>
        <w:t xml:space="preserve">. </w:t>
      </w:r>
    </w:p>
    <w:p w14:paraId="41416A58" w14:textId="77777777" w:rsidR="00461FEB" w:rsidRPr="00461FEB" w:rsidRDefault="00461FEB" w:rsidP="00461FEB">
      <w:pPr>
        <w:numPr>
          <w:ilvl w:val="0"/>
          <w:numId w:val="31"/>
        </w:numPr>
        <w:rPr>
          <w:lang w:val="en-IN"/>
        </w:rPr>
      </w:pPr>
      <w:r w:rsidRPr="00461FEB">
        <w:rPr>
          <w:lang w:val="en-IN"/>
        </w:rPr>
        <w:t xml:space="preserve">Do not duplicate </w:t>
      </w:r>
      <w:r w:rsidRPr="00461FEB">
        <w:rPr>
          <w:b/>
          <w:bCs/>
          <w:lang w:val="en-IN"/>
        </w:rPr>
        <w:t>standard system fields</w:t>
      </w:r>
      <w:r w:rsidRPr="00461FEB">
        <w:rPr>
          <w:lang w:val="en-IN"/>
        </w:rPr>
        <w:t xml:space="preserve"> such as Created, Created By, Updated, and Updated By.</w:t>
      </w:r>
    </w:p>
    <w:p w14:paraId="36BB7CAC" w14:textId="05999793" w:rsidR="00461FEB" w:rsidRDefault="00461FEB" w:rsidP="00461FEB">
      <w:pPr>
        <w:rPr>
          <w:lang w:val="en-IN"/>
        </w:rPr>
      </w:pPr>
    </w:p>
    <w:p w14:paraId="51F19F65" w14:textId="3EEB1917" w:rsidR="00E02F6B" w:rsidRPr="00E02F6B" w:rsidRDefault="00E02F6B" w:rsidP="00461FEB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</w:rPr>
        <w:t>8.</w:t>
      </w:r>
      <w:r w:rsidRPr="00E02F6B">
        <w:rPr>
          <w:b/>
          <w:bCs/>
          <w:sz w:val="36"/>
          <w:szCs w:val="36"/>
        </w:rPr>
        <w:t>Choice Values</w:t>
      </w:r>
    </w:p>
    <w:p w14:paraId="717DB5DF" w14:textId="1E5F4640" w:rsidR="00461FEB" w:rsidRPr="00E02F6B" w:rsidRDefault="00461FEB" w:rsidP="00E02F6B">
      <w:pPr>
        <w:pStyle w:val="ListParagraph"/>
        <w:numPr>
          <w:ilvl w:val="0"/>
          <w:numId w:val="31"/>
        </w:numPr>
        <w:rPr>
          <w:lang w:val="en-IN"/>
        </w:rPr>
      </w:pPr>
      <w:r w:rsidRPr="00E02F6B">
        <w:rPr>
          <w:b/>
          <w:bCs/>
          <w:lang w:val="en-IN"/>
        </w:rPr>
        <w:t>Laptop Type</w:t>
      </w:r>
      <w:r w:rsidRPr="00E02F6B">
        <w:rPr>
          <w:lang w:val="en-IN"/>
        </w:rPr>
        <w:t xml:space="preserve"> examples: Standard Laptop, High-Performance Laptop, Developer Laptop, Business Laptop. </w:t>
      </w:r>
    </w:p>
    <w:p w14:paraId="7EB7223F" w14:textId="448CC330" w:rsidR="00461FEB" w:rsidRPr="00E02F6B" w:rsidRDefault="00461FEB" w:rsidP="00E02F6B">
      <w:pPr>
        <w:pStyle w:val="ListParagraph"/>
        <w:numPr>
          <w:ilvl w:val="0"/>
          <w:numId w:val="31"/>
        </w:numPr>
        <w:rPr>
          <w:lang w:val="en-IN"/>
        </w:rPr>
      </w:pPr>
      <w:r w:rsidRPr="00E02F6B">
        <w:rPr>
          <w:b/>
          <w:bCs/>
          <w:lang w:val="en-IN"/>
        </w:rPr>
        <w:t>Priority</w:t>
      </w:r>
      <w:r w:rsidRPr="00E02F6B">
        <w:rPr>
          <w:lang w:val="en-IN"/>
        </w:rPr>
        <w:t xml:space="preserve"> examples: 1-Critical, 2-High, 3-Moderate, 4-Low. </w:t>
      </w:r>
    </w:p>
    <w:p w14:paraId="52A9BD00" w14:textId="6FA21CFD" w:rsidR="00461FEB" w:rsidRPr="00E02F6B" w:rsidRDefault="00461FEB" w:rsidP="00E02F6B">
      <w:pPr>
        <w:pStyle w:val="ListParagraph"/>
        <w:numPr>
          <w:ilvl w:val="0"/>
          <w:numId w:val="31"/>
        </w:numPr>
        <w:rPr>
          <w:lang w:val="en-IN"/>
        </w:rPr>
      </w:pPr>
      <w:r w:rsidRPr="00E02F6B">
        <w:rPr>
          <w:b/>
          <w:bCs/>
          <w:lang w:val="en-IN"/>
        </w:rPr>
        <w:t>Status</w:t>
      </w:r>
      <w:r w:rsidRPr="00E02F6B">
        <w:rPr>
          <w:lang w:val="en-IN"/>
        </w:rPr>
        <w:t xml:space="preserve"> examples: New, Awaiting Approval, Approved, Rejected, In Progress, Completed, Closed. </w:t>
      </w:r>
    </w:p>
    <w:p w14:paraId="1940BA84" w14:textId="038A9DA8" w:rsidR="00461FEB" w:rsidRPr="00E02F6B" w:rsidRDefault="00461FEB" w:rsidP="00E02F6B">
      <w:pPr>
        <w:pStyle w:val="ListParagraph"/>
        <w:numPr>
          <w:ilvl w:val="0"/>
          <w:numId w:val="31"/>
        </w:numPr>
        <w:rPr>
          <w:lang w:val="en-IN"/>
        </w:rPr>
      </w:pPr>
      <w:r w:rsidRPr="00E02F6B">
        <w:rPr>
          <w:b/>
          <w:bCs/>
          <w:lang w:val="en-IN"/>
        </w:rPr>
        <w:lastRenderedPageBreak/>
        <w:t>Use the exact values required by the project instructions if they differ from these examples.</w:t>
      </w:r>
    </w:p>
    <w:p w14:paraId="79336434" w14:textId="77777777" w:rsidR="00E02F6B" w:rsidRPr="00E02F6B" w:rsidRDefault="00E02F6B" w:rsidP="00E02F6B">
      <w:pPr>
        <w:ind w:left="360"/>
        <w:rPr>
          <w:lang w:val="en-IN"/>
        </w:rPr>
      </w:pPr>
    </w:p>
    <w:p w14:paraId="4B1290AE" w14:textId="77540F5D" w:rsidR="00E02F6B" w:rsidRPr="00E02F6B" w:rsidRDefault="00E02F6B" w:rsidP="00E02F6B">
      <w:pPr>
        <w:rPr>
          <w:b/>
          <w:bCs/>
          <w:sz w:val="36"/>
          <w:szCs w:val="36"/>
          <w:lang w:val="en-IN"/>
        </w:rPr>
      </w:pPr>
      <w:r w:rsidRPr="00302EA6">
        <w:rPr>
          <w:sz w:val="36"/>
          <w:szCs w:val="36"/>
          <w:lang w:val="en-IN"/>
        </w:rPr>
        <w:t>9</w:t>
      </w:r>
      <w:r w:rsidRPr="00E02F6B">
        <w:rPr>
          <w:b/>
          <w:bCs/>
          <w:sz w:val="36"/>
          <w:szCs w:val="36"/>
          <w:lang w:val="en-IN"/>
        </w:rPr>
        <w:t>.</w:t>
      </w:r>
      <w:r w:rsidRPr="00E02F6B">
        <w:rPr>
          <w:b/>
          <w:bCs/>
          <w:sz w:val="36"/>
          <w:szCs w:val="36"/>
          <w:lang w:val="en-IN"/>
        </w:rPr>
        <w:t>Application Menu and Module</w:t>
      </w:r>
    </w:p>
    <w:p w14:paraId="2245472B" w14:textId="77777777" w:rsidR="00E02F6B" w:rsidRPr="00E02F6B" w:rsidRDefault="00E02F6B" w:rsidP="00E02F6B">
      <w:pPr>
        <w:numPr>
          <w:ilvl w:val="0"/>
          <w:numId w:val="32"/>
        </w:numPr>
        <w:rPr>
          <w:lang w:val="en-IN"/>
        </w:rPr>
      </w:pPr>
      <w:r w:rsidRPr="00E02F6B">
        <w:rPr>
          <w:lang w:val="en-IN"/>
        </w:rPr>
        <w:t xml:space="preserve">Create a module under </w:t>
      </w:r>
      <w:r w:rsidRPr="00E02F6B">
        <w:rPr>
          <w:b/>
          <w:bCs/>
          <w:lang w:val="en-IN"/>
        </w:rPr>
        <w:t>Employee Laptop Request Management</w:t>
      </w:r>
      <w:r w:rsidRPr="00E02F6B">
        <w:rPr>
          <w:lang w:val="en-IN"/>
        </w:rPr>
        <w:t xml:space="preserve">. </w:t>
      </w:r>
    </w:p>
    <w:p w14:paraId="56C7FBEF" w14:textId="77777777" w:rsidR="00E02F6B" w:rsidRPr="00E02F6B" w:rsidRDefault="00E02F6B" w:rsidP="00E02F6B">
      <w:pPr>
        <w:numPr>
          <w:ilvl w:val="0"/>
          <w:numId w:val="32"/>
        </w:numPr>
        <w:rPr>
          <w:lang w:val="en-IN"/>
        </w:rPr>
      </w:pPr>
      <w:r w:rsidRPr="00E02F6B">
        <w:rPr>
          <w:lang w:val="en-IN"/>
        </w:rPr>
        <w:t xml:space="preserve">Use a clear title such as </w:t>
      </w:r>
      <w:r w:rsidRPr="00E02F6B">
        <w:rPr>
          <w:b/>
          <w:bCs/>
          <w:lang w:val="en-IN"/>
        </w:rPr>
        <w:t>Laptop Requests</w:t>
      </w:r>
      <w:r w:rsidRPr="00E02F6B">
        <w:rPr>
          <w:lang w:val="en-IN"/>
        </w:rPr>
        <w:t xml:space="preserve">. </w:t>
      </w:r>
    </w:p>
    <w:p w14:paraId="5118EC52" w14:textId="77777777" w:rsidR="00E02F6B" w:rsidRPr="00E02F6B" w:rsidRDefault="00E02F6B" w:rsidP="00E02F6B">
      <w:pPr>
        <w:numPr>
          <w:ilvl w:val="0"/>
          <w:numId w:val="32"/>
        </w:numPr>
        <w:rPr>
          <w:lang w:val="en-IN"/>
        </w:rPr>
      </w:pPr>
      <w:r w:rsidRPr="00E02F6B">
        <w:rPr>
          <w:lang w:val="en-IN"/>
        </w:rPr>
        <w:t xml:space="preserve">Configure the module to open the </w:t>
      </w:r>
      <w:r w:rsidRPr="00E02F6B">
        <w:rPr>
          <w:b/>
          <w:bCs/>
          <w:lang w:val="en-IN"/>
        </w:rPr>
        <w:t>Laptop Request</w:t>
      </w:r>
      <w:r w:rsidRPr="00E02F6B">
        <w:rPr>
          <w:lang w:val="en-IN"/>
        </w:rPr>
        <w:t xml:space="preserve"> table/list. </w:t>
      </w:r>
    </w:p>
    <w:p w14:paraId="442EE03A" w14:textId="77777777" w:rsidR="00E02F6B" w:rsidRPr="00E02F6B" w:rsidRDefault="00E02F6B" w:rsidP="00E02F6B">
      <w:pPr>
        <w:numPr>
          <w:ilvl w:val="0"/>
          <w:numId w:val="32"/>
        </w:numPr>
        <w:rPr>
          <w:lang w:val="en-IN"/>
        </w:rPr>
      </w:pPr>
      <w:r w:rsidRPr="00E02F6B">
        <w:rPr>
          <w:lang w:val="en-IN"/>
        </w:rPr>
        <w:t xml:space="preserve">Save the module and verify that it appears in the </w:t>
      </w:r>
      <w:r w:rsidRPr="00E02F6B">
        <w:rPr>
          <w:b/>
          <w:bCs/>
          <w:lang w:val="en-IN"/>
        </w:rPr>
        <w:t>Application Navigator</w:t>
      </w:r>
      <w:r w:rsidRPr="00E02F6B">
        <w:rPr>
          <w:lang w:val="en-IN"/>
        </w:rPr>
        <w:t xml:space="preserve">. </w:t>
      </w:r>
    </w:p>
    <w:p w14:paraId="555CF420" w14:textId="77777777" w:rsidR="00E02F6B" w:rsidRDefault="00E02F6B" w:rsidP="00E02F6B">
      <w:pPr>
        <w:numPr>
          <w:ilvl w:val="0"/>
          <w:numId w:val="32"/>
        </w:numPr>
        <w:rPr>
          <w:lang w:val="en-IN"/>
        </w:rPr>
      </w:pPr>
      <w:r w:rsidRPr="00E02F6B">
        <w:rPr>
          <w:lang w:val="en-IN"/>
        </w:rPr>
        <w:t xml:space="preserve">If the </w:t>
      </w:r>
      <w:r w:rsidRPr="00E02F6B">
        <w:rPr>
          <w:b/>
          <w:bCs/>
          <w:lang w:val="en-IN"/>
        </w:rPr>
        <w:t>Link Type</w:t>
      </w:r>
      <w:r w:rsidRPr="00E02F6B">
        <w:rPr>
          <w:lang w:val="en-IN"/>
        </w:rPr>
        <w:t xml:space="preserve"> screen uses different labels in your ServiceNow release, choose the available </w:t>
      </w:r>
      <w:r w:rsidRPr="00E02F6B">
        <w:rPr>
          <w:b/>
          <w:bCs/>
          <w:lang w:val="en-IN"/>
        </w:rPr>
        <w:t>table/list option</w:t>
      </w:r>
      <w:r w:rsidRPr="00E02F6B">
        <w:rPr>
          <w:lang w:val="en-IN"/>
        </w:rPr>
        <w:t xml:space="preserve"> that opens Laptop Request record</w:t>
      </w:r>
    </w:p>
    <w:p w14:paraId="2B188324" w14:textId="71520C9E" w:rsidR="00AA10B6" w:rsidRPr="00AA10B6" w:rsidRDefault="00AA10B6" w:rsidP="00AA10B6">
      <w:pPr>
        <w:rPr>
          <w:b/>
          <w:bCs/>
          <w:sz w:val="36"/>
          <w:szCs w:val="36"/>
          <w:lang w:val="en-IN"/>
        </w:rPr>
      </w:pPr>
      <w:r w:rsidRPr="00AA10B6">
        <w:rPr>
          <w:b/>
          <w:bCs/>
          <w:sz w:val="36"/>
          <w:szCs w:val="36"/>
          <w:lang w:val="en-IN"/>
        </w:rPr>
        <w:t>10.</w:t>
      </w:r>
      <w:r w:rsidRPr="00AA10B6">
        <w:rPr>
          <w:b/>
          <w:bCs/>
          <w:sz w:val="36"/>
          <w:szCs w:val="36"/>
          <w:lang w:val="en-IN"/>
        </w:rPr>
        <w:t>Form and List Configuration</w:t>
      </w:r>
    </w:p>
    <w:p w14:paraId="666BC056" w14:textId="77777777" w:rsidR="00AA10B6" w:rsidRPr="00AA10B6" w:rsidRDefault="00AA10B6" w:rsidP="00AA10B6">
      <w:pPr>
        <w:numPr>
          <w:ilvl w:val="0"/>
          <w:numId w:val="43"/>
        </w:numPr>
        <w:rPr>
          <w:lang w:val="en-IN"/>
        </w:rPr>
      </w:pPr>
      <w:r w:rsidRPr="00AA10B6">
        <w:rPr>
          <w:lang w:val="en-IN"/>
        </w:rPr>
        <w:t xml:space="preserve">Arrange the form fields in a logical order: </w:t>
      </w:r>
      <w:r w:rsidRPr="00AA10B6">
        <w:rPr>
          <w:b/>
          <w:bCs/>
          <w:lang w:val="en-IN"/>
        </w:rPr>
        <w:t>Number, Requested For, Department, Laptop Type, Requested Date, Priority, Assigned To, Status</w:t>
      </w:r>
      <w:r w:rsidRPr="00AA10B6">
        <w:rPr>
          <w:lang w:val="en-IN"/>
        </w:rPr>
        <w:t xml:space="preserve">. </w:t>
      </w:r>
    </w:p>
    <w:p w14:paraId="4EBE8F4A" w14:textId="77777777" w:rsidR="00AA10B6" w:rsidRPr="00AA10B6" w:rsidRDefault="00AA10B6" w:rsidP="00AA10B6">
      <w:pPr>
        <w:numPr>
          <w:ilvl w:val="0"/>
          <w:numId w:val="43"/>
        </w:numPr>
        <w:rPr>
          <w:lang w:val="en-IN"/>
        </w:rPr>
      </w:pPr>
      <w:r w:rsidRPr="00AA10B6">
        <w:rPr>
          <w:lang w:val="en-IN"/>
        </w:rPr>
        <w:t xml:space="preserve">Make important fields such as </w:t>
      </w:r>
      <w:r w:rsidRPr="00AA10B6">
        <w:rPr>
          <w:b/>
          <w:bCs/>
          <w:lang w:val="en-IN"/>
        </w:rPr>
        <w:t>Requested For, Department, Laptop Type, and Requested Date</w:t>
      </w:r>
      <w:r w:rsidRPr="00AA10B6">
        <w:rPr>
          <w:lang w:val="en-IN"/>
        </w:rPr>
        <w:t xml:space="preserve"> mandatory where appropriate. </w:t>
      </w:r>
    </w:p>
    <w:p w14:paraId="7F8BE0DF" w14:textId="77777777" w:rsidR="00AA10B6" w:rsidRPr="00AA10B6" w:rsidRDefault="00AA10B6" w:rsidP="00AA10B6">
      <w:pPr>
        <w:numPr>
          <w:ilvl w:val="0"/>
          <w:numId w:val="43"/>
        </w:numPr>
        <w:rPr>
          <w:lang w:val="en-IN"/>
        </w:rPr>
      </w:pPr>
      <w:r w:rsidRPr="00AA10B6">
        <w:rPr>
          <w:lang w:val="en-IN"/>
        </w:rPr>
        <w:t xml:space="preserve">Configure the list to display: </w:t>
      </w:r>
      <w:r w:rsidRPr="00AA10B6">
        <w:rPr>
          <w:b/>
          <w:bCs/>
          <w:lang w:val="en-IN"/>
        </w:rPr>
        <w:t>Number, Requested For, Department, Laptop Type, Priority, Assigned To, Status, and Requested Date</w:t>
      </w:r>
      <w:r w:rsidRPr="00AA10B6">
        <w:rPr>
          <w:lang w:val="en-IN"/>
        </w:rPr>
        <w:t xml:space="preserve">. </w:t>
      </w:r>
    </w:p>
    <w:p w14:paraId="343EC6CB" w14:textId="77777777" w:rsidR="00AA10B6" w:rsidRPr="00AA10B6" w:rsidRDefault="00AA10B6" w:rsidP="00AA10B6">
      <w:pPr>
        <w:numPr>
          <w:ilvl w:val="0"/>
          <w:numId w:val="43"/>
        </w:numPr>
        <w:rPr>
          <w:lang w:val="en-IN"/>
        </w:rPr>
      </w:pPr>
      <w:r w:rsidRPr="00AA10B6">
        <w:rPr>
          <w:lang w:val="en-IN"/>
        </w:rPr>
        <w:t xml:space="preserve">Test </w:t>
      </w:r>
      <w:r w:rsidRPr="00AA10B6">
        <w:rPr>
          <w:b/>
          <w:bCs/>
          <w:lang w:val="en-IN"/>
        </w:rPr>
        <w:t>sorting and filtering</w:t>
      </w:r>
      <w:r w:rsidRPr="00AA10B6">
        <w:rPr>
          <w:lang w:val="en-IN"/>
        </w:rPr>
        <w:t xml:space="preserve"> of laptop request records.</w:t>
      </w:r>
    </w:p>
    <w:p w14:paraId="695FCD29" w14:textId="77777777" w:rsidR="00AA10B6" w:rsidRDefault="00AA10B6" w:rsidP="00AA10B6">
      <w:pPr>
        <w:ind w:left="360"/>
        <w:rPr>
          <w:lang w:val="en-IN"/>
        </w:rPr>
      </w:pPr>
    </w:p>
    <w:p w14:paraId="5A9E1FCA" w14:textId="77777777" w:rsidR="00E02F6B" w:rsidRDefault="00E02F6B" w:rsidP="00E02F6B">
      <w:pPr>
        <w:ind w:left="360"/>
        <w:rPr>
          <w:lang w:val="en-IN"/>
        </w:rPr>
      </w:pPr>
    </w:p>
    <w:p w14:paraId="5BEB589C" w14:textId="3F1D6BE6" w:rsidR="00E02F6B" w:rsidRPr="00E02F6B" w:rsidRDefault="00E02F6B" w:rsidP="00E02F6B">
      <w:pPr>
        <w:rPr>
          <w:b/>
          <w:bCs/>
          <w:lang w:val="en-IN"/>
        </w:rPr>
      </w:pPr>
      <w:r w:rsidRPr="00302EA6">
        <w:rPr>
          <w:b/>
          <w:bCs/>
          <w:sz w:val="36"/>
          <w:szCs w:val="36"/>
          <w:lang w:val="en-IN"/>
        </w:rPr>
        <w:t>1</w:t>
      </w:r>
      <w:r w:rsidR="00AA10B6">
        <w:rPr>
          <w:b/>
          <w:bCs/>
          <w:sz w:val="36"/>
          <w:szCs w:val="36"/>
          <w:lang w:val="en-IN"/>
        </w:rPr>
        <w:t>1</w:t>
      </w:r>
      <w:r w:rsidRPr="00302EA6">
        <w:rPr>
          <w:b/>
          <w:bCs/>
          <w:sz w:val="36"/>
          <w:szCs w:val="36"/>
          <w:lang w:val="en-IN"/>
        </w:rPr>
        <w:t>.</w:t>
      </w:r>
      <w:r w:rsidRPr="00E02F6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  <w:r w:rsidRPr="00E02F6B">
        <w:rPr>
          <w:b/>
          <w:bCs/>
          <w:sz w:val="36"/>
          <w:szCs w:val="36"/>
          <w:lang w:val="en-IN"/>
        </w:rPr>
        <w:t>Flow / Automation</w:t>
      </w:r>
    </w:p>
    <w:p w14:paraId="6EB34132" w14:textId="77777777" w:rsidR="00E02F6B" w:rsidRPr="00E02F6B" w:rsidRDefault="00E02F6B" w:rsidP="00E02F6B">
      <w:pPr>
        <w:numPr>
          <w:ilvl w:val="0"/>
          <w:numId w:val="33"/>
        </w:numPr>
        <w:rPr>
          <w:lang w:val="en-IN"/>
        </w:rPr>
      </w:pPr>
      <w:r w:rsidRPr="00E02F6B">
        <w:rPr>
          <w:lang w:val="en-IN"/>
        </w:rPr>
        <w:t xml:space="preserve">Recommended lifecycle: </w:t>
      </w:r>
      <w:r w:rsidRPr="00E02F6B">
        <w:rPr>
          <w:b/>
          <w:bCs/>
          <w:lang w:val="en-IN"/>
        </w:rPr>
        <w:t>Laptop Request Created → Validation → Assignment → Manager Approval → Approved or Rejected → In Progress → Completed → Closed</w:t>
      </w:r>
      <w:r w:rsidRPr="00E02F6B">
        <w:rPr>
          <w:lang w:val="en-IN"/>
        </w:rPr>
        <w:t xml:space="preserve">. </w:t>
      </w:r>
    </w:p>
    <w:p w14:paraId="6DD903E9" w14:textId="77777777" w:rsidR="00E02F6B" w:rsidRPr="00E02F6B" w:rsidRDefault="00E02F6B" w:rsidP="00E02F6B">
      <w:pPr>
        <w:numPr>
          <w:ilvl w:val="0"/>
          <w:numId w:val="33"/>
        </w:numPr>
        <w:rPr>
          <w:lang w:val="en-IN"/>
        </w:rPr>
      </w:pPr>
      <w:r w:rsidRPr="00E02F6B">
        <w:rPr>
          <w:lang w:val="en-IN"/>
        </w:rPr>
        <w:t xml:space="preserve">Use </w:t>
      </w:r>
      <w:r w:rsidRPr="00E02F6B">
        <w:rPr>
          <w:b/>
          <w:bCs/>
          <w:lang w:val="en-IN"/>
        </w:rPr>
        <w:t>Flow Designer</w:t>
      </w:r>
      <w:r w:rsidRPr="00E02F6B">
        <w:rPr>
          <w:lang w:val="en-IN"/>
        </w:rPr>
        <w:t xml:space="preserve"> or the workflow tool available in your ServiceNow instance. </w:t>
      </w:r>
    </w:p>
    <w:p w14:paraId="3977FF73" w14:textId="77777777" w:rsidR="00E02F6B" w:rsidRPr="00E02F6B" w:rsidRDefault="00E02F6B" w:rsidP="00E02F6B">
      <w:pPr>
        <w:numPr>
          <w:ilvl w:val="0"/>
          <w:numId w:val="33"/>
        </w:numPr>
        <w:rPr>
          <w:lang w:val="en-IN"/>
        </w:rPr>
      </w:pPr>
      <w:r w:rsidRPr="00E02F6B">
        <w:rPr>
          <w:lang w:val="en-IN"/>
        </w:rPr>
        <w:t xml:space="preserve">Automatically update the </w:t>
      </w:r>
      <w:r w:rsidRPr="00E02F6B">
        <w:rPr>
          <w:b/>
          <w:bCs/>
          <w:lang w:val="en-IN"/>
        </w:rPr>
        <w:t>request status</w:t>
      </w:r>
      <w:r w:rsidRPr="00E02F6B">
        <w:rPr>
          <w:lang w:val="en-IN"/>
        </w:rPr>
        <w:t xml:space="preserve"> at important stages. </w:t>
      </w:r>
    </w:p>
    <w:p w14:paraId="181A5DC3" w14:textId="24498E75" w:rsidR="00E02F6B" w:rsidRDefault="00E02F6B" w:rsidP="00E02F6B">
      <w:pPr>
        <w:numPr>
          <w:ilvl w:val="0"/>
          <w:numId w:val="33"/>
        </w:numPr>
        <w:rPr>
          <w:lang w:val="en-IN"/>
        </w:rPr>
      </w:pPr>
      <w:r w:rsidRPr="00E02F6B">
        <w:rPr>
          <w:lang w:val="en-IN"/>
        </w:rPr>
        <w:t xml:space="preserve">Send a notification to the </w:t>
      </w:r>
      <w:r w:rsidRPr="00E02F6B">
        <w:rPr>
          <w:b/>
          <w:bCs/>
          <w:lang w:val="en-IN"/>
        </w:rPr>
        <w:t>employee/requester</w:t>
      </w:r>
      <w:r w:rsidRPr="00E02F6B">
        <w:rPr>
          <w:lang w:val="en-IN"/>
        </w:rPr>
        <w:t xml:space="preserve"> when the request is </w:t>
      </w:r>
      <w:r w:rsidRPr="00E02F6B">
        <w:rPr>
          <w:b/>
          <w:bCs/>
          <w:lang w:val="en-IN"/>
        </w:rPr>
        <w:t>approved, rejected, or completed</w:t>
      </w:r>
      <w:r w:rsidRPr="00E02F6B">
        <w:rPr>
          <w:lang w:val="en-IN"/>
        </w:rPr>
        <w:t xml:space="preserve">. </w:t>
      </w:r>
    </w:p>
    <w:p w14:paraId="324F3BC9" w14:textId="77777777" w:rsidR="00E02F6B" w:rsidRPr="00E02F6B" w:rsidRDefault="00E02F6B" w:rsidP="00E02F6B">
      <w:pPr>
        <w:ind w:left="360"/>
        <w:rPr>
          <w:lang w:val="en-IN"/>
        </w:rPr>
      </w:pPr>
    </w:p>
    <w:p w14:paraId="099749FD" w14:textId="1E3EEF49" w:rsidR="00E02F6B" w:rsidRPr="00E02F6B" w:rsidRDefault="00E02F6B" w:rsidP="00E02F6B">
      <w:pPr>
        <w:rPr>
          <w:b/>
          <w:bCs/>
          <w:lang w:val="en-IN"/>
        </w:rPr>
      </w:pPr>
      <w:r w:rsidRPr="00302EA6">
        <w:rPr>
          <w:b/>
          <w:bCs/>
          <w:sz w:val="36"/>
          <w:szCs w:val="36"/>
          <w:lang w:val="en-IN"/>
        </w:rPr>
        <w:t>1</w:t>
      </w:r>
      <w:r w:rsidR="00AA10B6">
        <w:rPr>
          <w:b/>
          <w:bCs/>
          <w:sz w:val="36"/>
          <w:szCs w:val="36"/>
          <w:lang w:val="en-IN"/>
        </w:rPr>
        <w:t>2</w:t>
      </w:r>
      <w:r w:rsidRPr="00302EA6">
        <w:rPr>
          <w:b/>
          <w:bCs/>
          <w:sz w:val="36"/>
          <w:szCs w:val="36"/>
          <w:lang w:val="en-IN"/>
        </w:rPr>
        <w:t>.</w:t>
      </w:r>
      <w:r w:rsidRPr="00E02F6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E02F6B">
        <w:rPr>
          <w:b/>
          <w:bCs/>
          <w:sz w:val="36"/>
          <w:szCs w:val="36"/>
          <w:lang w:val="en-IN"/>
        </w:rPr>
        <w:t>Approval Process</w:t>
      </w:r>
    </w:p>
    <w:p w14:paraId="0BFE31E6" w14:textId="77777777" w:rsidR="00E02F6B" w:rsidRPr="00E02F6B" w:rsidRDefault="00E02F6B" w:rsidP="00E02F6B">
      <w:pPr>
        <w:numPr>
          <w:ilvl w:val="0"/>
          <w:numId w:val="34"/>
        </w:numPr>
        <w:rPr>
          <w:lang w:val="en-IN"/>
        </w:rPr>
      </w:pPr>
      <w:r w:rsidRPr="00E02F6B">
        <w:rPr>
          <w:lang w:val="en-IN"/>
        </w:rPr>
        <w:t xml:space="preserve">Identify laptop requests that require </w:t>
      </w:r>
      <w:r w:rsidRPr="00E02F6B">
        <w:rPr>
          <w:b/>
          <w:bCs/>
          <w:lang w:val="en-IN"/>
        </w:rPr>
        <w:t>manager approval</w:t>
      </w:r>
      <w:r w:rsidRPr="00E02F6B">
        <w:rPr>
          <w:lang w:val="en-IN"/>
        </w:rPr>
        <w:t xml:space="preserve">. </w:t>
      </w:r>
    </w:p>
    <w:p w14:paraId="31CD06DE" w14:textId="77777777" w:rsidR="00E02F6B" w:rsidRPr="00E02F6B" w:rsidRDefault="00E02F6B" w:rsidP="00E02F6B">
      <w:pPr>
        <w:numPr>
          <w:ilvl w:val="0"/>
          <w:numId w:val="34"/>
        </w:numPr>
        <w:rPr>
          <w:lang w:val="en-IN"/>
        </w:rPr>
      </w:pPr>
      <w:r w:rsidRPr="00E02F6B">
        <w:rPr>
          <w:lang w:val="en-IN"/>
        </w:rPr>
        <w:t xml:space="preserve">Create an </w:t>
      </w:r>
      <w:r w:rsidRPr="00E02F6B">
        <w:rPr>
          <w:b/>
          <w:bCs/>
          <w:lang w:val="en-IN"/>
        </w:rPr>
        <w:t>approval action</w:t>
      </w:r>
      <w:r w:rsidRPr="00E02F6B">
        <w:rPr>
          <w:lang w:val="en-IN"/>
        </w:rPr>
        <w:t xml:space="preserve"> in the Flow Designer. </w:t>
      </w:r>
    </w:p>
    <w:p w14:paraId="218D42F9" w14:textId="77777777" w:rsidR="00E02F6B" w:rsidRDefault="00E02F6B" w:rsidP="00E02F6B">
      <w:pPr>
        <w:numPr>
          <w:ilvl w:val="0"/>
          <w:numId w:val="34"/>
        </w:numPr>
        <w:rPr>
          <w:lang w:val="en-IN"/>
        </w:rPr>
      </w:pPr>
      <w:r w:rsidRPr="00E02F6B">
        <w:rPr>
          <w:lang w:val="en-IN"/>
        </w:rPr>
        <w:t xml:space="preserve">Send the approval request to the </w:t>
      </w:r>
      <w:r w:rsidRPr="00E02F6B">
        <w:rPr>
          <w:b/>
          <w:bCs/>
          <w:lang w:val="en-IN"/>
        </w:rPr>
        <w:t>employee's designated manager</w:t>
      </w:r>
      <w:r w:rsidRPr="00E02F6B">
        <w:rPr>
          <w:lang w:val="en-IN"/>
        </w:rPr>
        <w:t xml:space="preserve">. </w:t>
      </w:r>
    </w:p>
    <w:p w14:paraId="64D06237" w14:textId="77777777" w:rsidR="00E02F6B" w:rsidRPr="00E02F6B" w:rsidRDefault="00E02F6B" w:rsidP="00E02F6B">
      <w:pPr>
        <w:numPr>
          <w:ilvl w:val="0"/>
          <w:numId w:val="33"/>
        </w:numPr>
        <w:rPr>
          <w:lang w:val="en-IN"/>
        </w:rPr>
      </w:pPr>
      <w:r w:rsidRPr="00E02F6B">
        <w:rPr>
          <w:lang w:val="en-IN"/>
        </w:rPr>
        <w:t xml:space="preserve">Assign approved requests to the appropriate </w:t>
      </w:r>
      <w:r w:rsidRPr="00E02F6B">
        <w:rPr>
          <w:b/>
          <w:bCs/>
          <w:lang w:val="en-IN"/>
        </w:rPr>
        <w:t>IT Support team</w:t>
      </w:r>
      <w:r w:rsidRPr="00E02F6B">
        <w:rPr>
          <w:lang w:val="en-IN"/>
        </w:rPr>
        <w:t xml:space="preserve"> for </w:t>
      </w:r>
      <w:proofErr w:type="spellStart"/>
      <w:r w:rsidRPr="00E02F6B">
        <w:rPr>
          <w:lang w:val="en-IN"/>
        </w:rPr>
        <w:t>fulfillment</w:t>
      </w:r>
      <w:proofErr w:type="spellEnd"/>
      <w:r w:rsidRPr="00E02F6B">
        <w:rPr>
          <w:lang w:val="en-IN"/>
        </w:rPr>
        <w:t>.</w:t>
      </w:r>
    </w:p>
    <w:p w14:paraId="2954B172" w14:textId="77777777" w:rsidR="00E02F6B" w:rsidRPr="00E02F6B" w:rsidRDefault="00E02F6B" w:rsidP="00E02F6B">
      <w:pPr>
        <w:numPr>
          <w:ilvl w:val="0"/>
          <w:numId w:val="34"/>
        </w:numPr>
        <w:rPr>
          <w:lang w:val="en-IN"/>
        </w:rPr>
      </w:pPr>
      <w:r w:rsidRPr="00E02F6B">
        <w:rPr>
          <w:lang w:val="en-IN"/>
        </w:rPr>
        <w:t xml:space="preserve">Wait for the </w:t>
      </w:r>
      <w:r w:rsidRPr="00E02F6B">
        <w:rPr>
          <w:b/>
          <w:bCs/>
          <w:lang w:val="en-IN"/>
        </w:rPr>
        <w:t>approval result</w:t>
      </w:r>
      <w:r w:rsidRPr="00E02F6B">
        <w:rPr>
          <w:lang w:val="en-IN"/>
        </w:rPr>
        <w:t xml:space="preserve"> before proceeding with laptop </w:t>
      </w:r>
      <w:proofErr w:type="spellStart"/>
      <w:r w:rsidRPr="00E02F6B">
        <w:rPr>
          <w:lang w:val="en-IN"/>
        </w:rPr>
        <w:t>fulfillment</w:t>
      </w:r>
      <w:proofErr w:type="spellEnd"/>
      <w:r w:rsidRPr="00E02F6B">
        <w:rPr>
          <w:lang w:val="en-IN"/>
        </w:rPr>
        <w:t xml:space="preserve">. </w:t>
      </w:r>
    </w:p>
    <w:p w14:paraId="3128379C" w14:textId="77777777" w:rsidR="00E02F6B" w:rsidRPr="00E02F6B" w:rsidRDefault="00E02F6B" w:rsidP="00E02F6B">
      <w:pPr>
        <w:numPr>
          <w:ilvl w:val="0"/>
          <w:numId w:val="34"/>
        </w:numPr>
        <w:rPr>
          <w:lang w:val="en-IN"/>
        </w:rPr>
      </w:pPr>
      <w:r w:rsidRPr="00E02F6B">
        <w:rPr>
          <w:lang w:val="en-IN"/>
        </w:rPr>
        <w:t xml:space="preserve">If approved, move the request to </w:t>
      </w:r>
      <w:r w:rsidRPr="00E02F6B">
        <w:rPr>
          <w:b/>
          <w:bCs/>
          <w:lang w:val="en-IN"/>
        </w:rPr>
        <w:t>In Progress</w:t>
      </w:r>
      <w:r w:rsidRPr="00E02F6B">
        <w:rPr>
          <w:lang w:val="en-IN"/>
        </w:rPr>
        <w:t xml:space="preserve"> and assign it to the IT Support team. </w:t>
      </w:r>
    </w:p>
    <w:p w14:paraId="6EEA234D" w14:textId="77777777" w:rsidR="00E02F6B" w:rsidRPr="00E02F6B" w:rsidRDefault="00E02F6B" w:rsidP="00E02F6B">
      <w:pPr>
        <w:numPr>
          <w:ilvl w:val="0"/>
          <w:numId w:val="34"/>
        </w:numPr>
        <w:rPr>
          <w:lang w:val="en-IN"/>
        </w:rPr>
      </w:pPr>
      <w:r w:rsidRPr="00E02F6B">
        <w:rPr>
          <w:lang w:val="en-IN"/>
        </w:rPr>
        <w:t xml:space="preserve">If rejected, stop the </w:t>
      </w:r>
      <w:proofErr w:type="spellStart"/>
      <w:r w:rsidRPr="00E02F6B">
        <w:rPr>
          <w:lang w:val="en-IN"/>
        </w:rPr>
        <w:t>fulfillment</w:t>
      </w:r>
      <w:proofErr w:type="spellEnd"/>
      <w:r w:rsidRPr="00E02F6B">
        <w:rPr>
          <w:lang w:val="en-IN"/>
        </w:rPr>
        <w:t xml:space="preserve"> process and </w:t>
      </w:r>
      <w:r w:rsidRPr="00E02F6B">
        <w:rPr>
          <w:b/>
          <w:bCs/>
          <w:lang w:val="en-IN"/>
        </w:rPr>
        <w:t>notify the requester</w:t>
      </w:r>
      <w:r w:rsidRPr="00E02F6B">
        <w:rPr>
          <w:lang w:val="en-IN"/>
        </w:rPr>
        <w:t xml:space="preserve">. </w:t>
      </w:r>
    </w:p>
    <w:p w14:paraId="3BDB3D6D" w14:textId="275933B1" w:rsidR="00E02F6B" w:rsidRDefault="00E02F6B" w:rsidP="00E02F6B">
      <w:pPr>
        <w:numPr>
          <w:ilvl w:val="0"/>
          <w:numId w:val="34"/>
        </w:numPr>
        <w:rPr>
          <w:lang w:val="en-IN"/>
        </w:rPr>
      </w:pPr>
      <w:r w:rsidRPr="00E02F6B">
        <w:rPr>
          <w:lang w:val="en-IN"/>
        </w:rPr>
        <w:t xml:space="preserve">Update the request status to </w:t>
      </w:r>
      <w:r w:rsidRPr="00E02F6B">
        <w:rPr>
          <w:b/>
          <w:bCs/>
          <w:lang w:val="en-IN"/>
        </w:rPr>
        <w:t>Approved</w:t>
      </w:r>
      <w:r w:rsidRPr="00E02F6B">
        <w:rPr>
          <w:lang w:val="en-IN"/>
        </w:rPr>
        <w:t xml:space="preserve"> or </w:t>
      </w:r>
      <w:r w:rsidRPr="00E02F6B">
        <w:rPr>
          <w:b/>
          <w:bCs/>
          <w:lang w:val="en-IN"/>
        </w:rPr>
        <w:t>Rejected</w:t>
      </w:r>
      <w:r w:rsidRPr="00E02F6B">
        <w:rPr>
          <w:lang w:val="en-IN"/>
        </w:rPr>
        <w:t xml:space="preserve"> accordingly</w:t>
      </w:r>
    </w:p>
    <w:p w14:paraId="7B250D49" w14:textId="77777777" w:rsidR="00E02F6B" w:rsidRDefault="00E02F6B" w:rsidP="00E02F6B">
      <w:pPr>
        <w:rPr>
          <w:lang w:val="en-IN"/>
        </w:rPr>
      </w:pPr>
    </w:p>
    <w:p w14:paraId="56AAA559" w14:textId="77777777" w:rsidR="00302EA6" w:rsidRDefault="00302EA6" w:rsidP="00E02F6B">
      <w:pPr>
        <w:rPr>
          <w:lang w:val="en-IN"/>
        </w:rPr>
      </w:pPr>
    </w:p>
    <w:p w14:paraId="784FD47E" w14:textId="77777777" w:rsidR="00302EA6" w:rsidRDefault="00302EA6" w:rsidP="00E02F6B">
      <w:pPr>
        <w:rPr>
          <w:lang w:val="en-IN"/>
        </w:rPr>
      </w:pPr>
    </w:p>
    <w:p w14:paraId="53912459" w14:textId="7E98269F" w:rsidR="00E02F6B" w:rsidRPr="00302EA6" w:rsidRDefault="00302EA6" w:rsidP="00302EA6">
      <w:pPr>
        <w:rPr>
          <w:b/>
          <w:bCs/>
          <w:lang w:val="en-IN"/>
        </w:rPr>
      </w:pPr>
      <w:r w:rsidRPr="00302EA6">
        <w:rPr>
          <w:sz w:val="36"/>
          <w:szCs w:val="36"/>
          <w:lang w:val="en-IN"/>
        </w:rPr>
        <w:t>1</w:t>
      </w:r>
      <w:r w:rsidR="00AA10B6">
        <w:rPr>
          <w:sz w:val="36"/>
          <w:szCs w:val="36"/>
          <w:lang w:val="en-IN"/>
        </w:rPr>
        <w:t>3</w:t>
      </w:r>
      <w:r w:rsidRPr="00302EA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  <w:r w:rsidR="00E02F6B" w:rsidRPr="00302EA6">
        <w:rPr>
          <w:b/>
          <w:bCs/>
          <w:sz w:val="36"/>
          <w:szCs w:val="36"/>
          <w:lang w:val="en-IN"/>
        </w:rPr>
        <w:t>Notifications</w:t>
      </w:r>
    </w:p>
    <w:p w14:paraId="022C5B41" w14:textId="77777777" w:rsidR="00E02F6B" w:rsidRPr="00E02F6B" w:rsidRDefault="00E02F6B" w:rsidP="00E02F6B">
      <w:pPr>
        <w:numPr>
          <w:ilvl w:val="0"/>
          <w:numId w:val="35"/>
        </w:numPr>
        <w:rPr>
          <w:lang w:val="en-IN"/>
        </w:rPr>
      </w:pPr>
      <w:r w:rsidRPr="00E02F6B">
        <w:rPr>
          <w:b/>
          <w:bCs/>
          <w:lang w:val="en-IN"/>
        </w:rPr>
        <w:t>Request Created</w:t>
      </w:r>
      <w:r w:rsidRPr="00E02F6B">
        <w:rPr>
          <w:lang w:val="en-IN"/>
        </w:rPr>
        <w:t xml:space="preserve"> – Confirmation notification to the employee/requester. </w:t>
      </w:r>
    </w:p>
    <w:p w14:paraId="7AB575D2" w14:textId="77777777" w:rsidR="00E02F6B" w:rsidRPr="00E02F6B" w:rsidRDefault="00E02F6B" w:rsidP="00E02F6B">
      <w:pPr>
        <w:numPr>
          <w:ilvl w:val="0"/>
          <w:numId w:val="35"/>
        </w:numPr>
        <w:rPr>
          <w:lang w:val="en-IN"/>
        </w:rPr>
      </w:pPr>
      <w:r w:rsidRPr="00E02F6B">
        <w:rPr>
          <w:b/>
          <w:bCs/>
          <w:lang w:val="en-IN"/>
        </w:rPr>
        <w:t>Approval Requested</w:t>
      </w:r>
      <w:r w:rsidRPr="00E02F6B">
        <w:rPr>
          <w:lang w:val="en-IN"/>
        </w:rPr>
        <w:t xml:space="preserve"> – Notification to the manager/approver. </w:t>
      </w:r>
    </w:p>
    <w:p w14:paraId="1E75F5C0" w14:textId="77777777" w:rsidR="00E02F6B" w:rsidRPr="00E02F6B" w:rsidRDefault="00E02F6B" w:rsidP="00E02F6B">
      <w:pPr>
        <w:numPr>
          <w:ilvl w:val="0"/>
          <w:numId w:val="35"/>
        </w:numPr>
        <w:rPr>
          <w:lang w:val="en-IN"/>
        </w:rPr>
      </w:pPr>
      <w:r w:rsidRPr="00E02F6B">
        <w:rPr>
          <w:b/>
          <w:bCs/>
          <w:lang w:val="en-IN"/>
        </w:rPr>
        <w:t>Request Approved</w:t>
      </w:r>
      <w:r w:rsidRPr="00E02F6B">
        <w:rPr>
          <w:lang w:val="en-IN"/>
        </w:rPr>
        <w:t xml:space="preserve"> – Notification to the requester and IT Support team. </w:t>
      </w:r>
    </w:p>
    <w:p w14:paraId="2E6185EA" w14:textId="77777777" w:rsidR="00E02F6B" w:rsidRPr="00E02F6B" w:rsidRDefault="00E02F6B" w:rsidP="00E02F6B">
      <w:pPr>
        <w:numPr>
          <w:ilvl w:val="0"/>
          <w:numId w:val="35"/>
        </w:numPr>
        <w:rPr>
          <w:lang w:val="en-IN"/>
        </w:rPr>
      </w:pPr>
      <w:r w:rsidRPr="00E02F6B">
        <w:rPr>
          <w:b/>
          <w:bCs/>
          <w:lang w:val="en-IN"/>
        </w:rPr>
        <w:t>Request Rejected</w:t>
      </w:r>
      <w:r w:rsidRPr="00E02F6B">
        <w:rPr>
          <w:lang w:val="en-IN"/>
        </w:rPr>
        <w:t xml:space="preserve"> – Notification to the requester with the rejection status. </w:t>
      </w:r>
    </w:p>
    <w:p w14:paraId="6E5B4091" w14:textId="77777777" w:rsidR="00E02F6B" w:rsidRPr="00E02F6B" w:rsidRDefault="00E02F6B" w:rsidP="00E02F6B">
      <w:pPr>
        <w:numPr>
          <w:ilvl w:val="0"/>
          <w:numId w:val="35"/>
        </w:numPr>
        <w:rPr>
          <w:lang w:val="en-IN"/>
        </w:rPr>
      </w:pPr>
      <w:r w:rsidRPr="00E02F6B">
        <w:rPr>
          <w:b/>
          <w:bCs/>
          <w:lang w:val="en-IN"/>
        </w:rPr>
        <w:t>Request In Progress</w:t>
      </w:r>
      <w:r w:rsidRPr="00E02F6B">
        <w:rPr>
          <w:lang w:val="en-IN"/>
        </w:rPr>
        <w:t xml:space="preserve"> – Notification to the requester that IT is processing the request. </w:t>
      </w:r>
    </w:p>
    <w:p w14:paraId="3DC8DD5B" w14:textId="77777777" w:rsidR="00E02F6B" w:rsidRPr="00E02F6B" w:rsidRDefault="00E02F6B" w:rsidP="00E02F6B">
      <w:pPr>
        <w:numPr>
          <w:ilvl w:val="0"/>
          <w:numId w:val="35"/>
        </w:numPr>
        <w:rPr>
          <w:lang w:val="en-IN"/>
        </w:rPr>
      </w:pPr>
      <w:r w:rsidRPr="00E02F6B">
        <w:rPr>
          <w:b/>
          <w:bCs/>
          <w:lang w:val="en-IN"/>
        </w:rPr>
        <w:lastRenderedPageBreak/>
        <w:t>Request Completed</w:t>
      </w:r>
      <w:r w:rsidRPr="00E02F6B">
        <w:rPr>
          <w:lang w:val="en-IN"/>
        </w:rPr>
        <w:t xml:space="preserve"> – Completion notification to the requester. </w:t>
      </w:r>
    </w:p>
    <w:p w14:paraId="14BC7D72" w14:textId="13A8CD6D" w:rsidR="00302EA6" w:rsidRDefault="00E02F6B" w:rsidP="00302EA6">
      <w:pPr>
        <w:numPr>
          <w:ilvl w:val="0"/>
          <w:numId w:val="35"/>
        </w:numPr>
        <w:rPr>
          <w:lang w:val="en-IN"/>
        </w:rPr>
      </w:pPr>
      <w:r w:rsidRPr="00E02F6B">
        <w:rPr>
          <w:b/>
          <w:bCs/>
          <w:lang w:val="en-IN"/>
        </w:rPr>
        <w:t>Request Closed</w:t>
      </w:r>
      <w:r w:rsidRPr="00E02F6B">
        <w:rPr>
          <w:lang w:val="en-IN"/>
        </w:rPr>
        <w:t xml:space="preserve"> – Final notification to the requester when the request is closed. </w:t>
      </w:r>
    </w:p>
    <w:p w14:paraId="44E54F4F" w14:textId="77777777" w:rsidR="00302EA6" w:rsidRDefault="00302EA6" w:rsidP="00302EA6">
      <w:pPr>
        <w:rPr>
          <w:lang w:val="en-IN"/>
        </w:rPr>
      </w:pPr>
    </w:p>
    <w:p w14:paraId="710A9D24" w14:textId="77777777" w:rsidR="00302EA6" w:rsidRDefault="00302EA6" w:rsidP="00302EA6">
      <w:pPr>
        <w:rPr>
          <w:lang w:val="en-IN"/>
        </w:rPr>
      </w:pPr>
    </w:p>
    <w:p w14:paraId="61B5A35C" w14:textId="77777777" w:rsidR="00302EA6" w:rsidRPr="00302EA6" w:rsidRDefault="00302EA6" w:rsidP="00302EA6">
      <w:pPr>
        <w:rPr>
          <w:lang w:val="en-IN"/>
        </w:rPr>
      </w:pPr>
    </w:p>
    <w:p w14:paraId="3A15280D" w14:textId="00856835" w:rsidR="00E02F6B" w:rsidRDefault="00E02F6B" w:rsidP="00302EA6">
      <w:pPr>
        <w:rPr>
          <w:lang w:val="en-IN"/>
        </w:rPr>
      </w:pPr>
      <w:r w:rsidRPr="00302EA6">
        <w:rPr>
          <w:sz w:val="36"/>
          <w:szCs w:val="36"/>
          <w:lang w:val="en-IN"/>
        </w:rPr>
        <w:t>1</w:t>
      </w:r>
      <w:r w:rsidR="00AA10B6">
        <w:rPr>
          <w:sz w:val="36"/>
          <w:szCs w:val="36"/>
          <w:lang w:val="en-IN"/>
        </w:rPr>
        <w:t>4</w:t>
      </w:r>
      <w:r w:rsidRPr="00302EA6">
        <w:rPr>
          <w:sz w:val="36"/>
          <w:szCs w:val="36"/>
          <w:lang w:val="en-IN"/>
        </w:rPr>
        <w:t>.</w:t>
      </w:r>
      <w:r w:rsidRPr="00E02F6B">
        <w:t xml:space="preserve"> </w:t>
      </w:r>
      <w:r w:rsidRPr="00E02F6B">
        <w:rPr>
          <w:b/>
          <w:bCs/>
          <w:sz w:val="36"/>
          <w:szCs w:val="36"/>
        </w:rPr>
        <w:t>Security</w:t>
      </w:r>
    </w:p>
    <w:p w14:paraId="6D2CCDB1" w14:textId="16624783" w:rsidR="00E02F6B" w:rsidRPr="00E02F6B" w:rsidRDefault="00E02F6B" w:rsidP="00E02F6B">
      <w:pPr>
        <w:pStyle w:val="ListParagraph"/>
        <w:numPr>
          <w:ilvl w:val="0"/>
          <w:numId w:val="30"/>
        </w:numPr>
        <w:rPr>
          <w:lang w:val="en-IN"/>
        </w:rPr>
      </w:pPr>
      <w:r w:rsidRPr="00E02F6B">
        <w:rPr>
          <w:lang w:val="en-IN"/>
        </w:rPr>
        <w:t xml:space="preserve">Use appropriate roles for </w:t>
      </w:r>
      <w:r w:rsidRPr="00E02F6B">
        <w:rPr>
          <w:b/>
          <w:bCs/>
          <w:lang w:val="en-IN"/>
        </w:rPr>
        <w:t>employees/requesters, IT fulfillers, managers/approvers, and administrators</w:t>
      </w:r>
      <w:r w:rsidRPr="00E02F6B">
        <w:rPr>
          <w:lang w:val="en-IN"/>
        </w:rPr>
        <w:t xml:space="preserve">. </w:t>
      </w:r>
    </w:p>
    <w:p w14:paraId="6ADBFAA1" w14:textId="77777777" w:rsidR="00E02F6B" w:rsidRPr="00E02F6B" w:rsidRDefault="00E02F6B" w:rsidP="00E02F6B">
      <w:pPr>
        <w:numPr>
          <w:ilvl w:val="0"/>
          <w:numId w:val="36"/>
        </w:numPr>
        <w:rPr>
          <w:lang w:val="en-IN"/>
        </w:rPr>
      </w:pPr>
      <w:r w:rsidRPr="00E02F6B">
        <w:rPr>
          <w:lang w:val="en-IN"/>
        </w:rPr>
        <w:t xml:space="preserve">Restrict </w:t>
      </w:r>
      <w:r w:rsidRPr="00E02F6B">
        <w:rPr>
          <w:b/>
          <w:bCs/>
          <w:lang w:val="en-IN"/>
        </w:rPr>
        <w:t>ServiceNow configuration and administration</w:t>
      </w:r>
      <w:r w:rsidRPr="00E02F6B">
        <w:rPr>
          <w:lang w:val="en-IN"/>
        </w:rPr>
        <w:t xml:space="preserve"> to authorized users. </w:t>
      </w:r>
    </w:p>
    <w:p w14:paraId="142AF218" w14:textId="77777777" w:rsidR="00E02F6B" w:rsidRPr="00E02F6B" w:rsidRDefault="00E02F6B" w:rsidP="00E02F6B">
      <w:pPr>
        <w:numPr>
          <w:ilvl w:val="0"/>
          <w:numId w:val="36"/>
        </w:numPr>
        <w:rPr>
          <w:lang w:val="en-IN"/>
        </w:rPr>
      </w:pPr>
      <w:r w:rsidRPr="00E02F6B">
        <w:rPr>
          <w:lang w:val="en-IN"/>
        </w:rPr>
        <w:t xml:space="preserve">Use </w:t>
      </w:r>
      <w:r w:rsidRPr="00E02F6B">
        <w:rPr>
          <w:b/>
          <w:bCs/>
          <w:lang w:val="en-IN"/>
        </w:rPr>
        <w:t>Access Control Rules (ACLs)</w:t>
      </w:r>
      <w:r w:rsidRPr="00E02F6B">
        <w:rPr>
          <w:lang w:val="en-IN"/>
        </w:rPr>
        <w:t xml:space="preserve"> where required to protect laptop request data. </w:t>
      </w:r>
    </w:p>
    <w:p w14:paraId="4E964315" w14:textId="77777777" w:rsidR="00E02F6B" w:rsidRPr="00E02F6B" w:rsidRDefault="00E02F6B" w:rsidP="00E02F6B">
      <w:pPr>
        <w:numPr>
          <w:ilvl w:val="0"/>
          <w:numId w:val="36"/>
        </w:numPr>
        <w:rPr>
          <w:lang w:val="en-IN"/>
        </w:rPr>
      </w:pPr>
      <w:r w:rsidRPr="00E02F6B">
        <w:rPr>
          <w:lang w:val="en-IN"/>
        </w:rPr>
        <w:t xml:space="preserve">Allow employees to view </w:t>
      </w:r>
      <w:r w:rsidRPr="00E02F6B">
        <w:rPr>
          <w:b/>
          <w:bCs/>
          <w:lang w:val="en-IN"/>
        </w:rPr>
        <w:t>only their own requests</w:t>
      </w:r>
      <w:r w:rsidRPr="00E02F6B">
        <w:rPr>
          <w:lang w:val="en-IN"/>
        </w:rPr>
        <w:t xml:space="preserve"> where applicable. </w:t>
      </w:r>
    </w:p>
    <w:p w14:paraId="75985797" w14:textId="77777777" w:rsidR="00E02F6B" w:rsidRPr="00E02F6B" w:rsidRDefault="00E02F6B" w:rsidP="00E02F6B">
      <w:pPr>
        <w:numPr>
          <w:ilvl w:val="0"/>
          <w:numId w:val="36"/>
        </w:numPr>
        <w:rPr>
          <w:lang w:val="en-IN"/>
        </w:rPr>
      </w:pPr>
      <w:r w:rsidRPr="00E02F6B">
        <w:rPr>
          <w:lang w:val="en-IN"/>
        </w:rPr>
        <w:t xml:space="preserve">Allow IT Support to access and update requests assigned to them. </w:t>
      </w:r>
    </w:p>
    <w:p w14:paraId="76F68EF4" w14:textId="608FAB93" w:rsidR="00E02F6B" w:rsidRDefault="00E02F6B" w:rsidP="00E02F6B">
      <w:pPr>
        <w:numPr>
          <w:ilvl w:val="0"/>
          <w:numId w:val="36"/>
        </w:numPr>
        <w:rPr>
          <w:lang w:val="en-IN"/>
        </w:rPr>
      </w:pPr>
      <w:r w:rsidRPr="00E02F6B">
        <w:rPr>
          <w:lang w:val="en-IN"/>
        </w:rPr>
        <w:t xml:space="preserve">Never store </w:t>
      </w:r>
      <w:r w:rsidRPr="00E02F6B">
        <w:rPr>
          <w:b/>
          <w:bCs/>
          <w:lang w:val="en-IN"/>
        </w:rPr>
        <w:t>passwords, tokens, API keys, or confidential information</w:t>
      </w:r>
      <w:r w:rsidRPr="00E02F6B">
        <w:rPr>
          <w:lang w:val="en-IN"/>
        </w:rPr>
        <w:t xml:space="preserve"> in GitHub. </w:t>
      </w:r>
    </w:p>
    <w:p w14:paraId="1F9529C3" w14:textId="77777777" w:rsidR="00E02F6B" w:rsidRDefault="00E02F6B" w:rsidP="00E02F6B">
      <w:pPr>
        <w:ind w:left="720"/>
        <w:rPr>
          <w:lang w:val="en-IN"/>
        </w:rPr>
      </w:pPr>
    </w:p>
    <w:p w14:paraId="7491A927" w14:textId="77777777" w:rsidR="00302EA6" w:rsidRDefault="00302EA6" w:rsidP="00E02F6B">
      <w:pPr>
        <w:ind w:left="720"/>
        <w:rPr>
          <w:lang w:val="en-IN"/>
        </w:rPr>
      </w:pPr>
    </w:p>
    <w:p w14:paraId="62770AA8" w14:textId="77777777" w:rsidR="00302EA6" w:rsidRPr="00E02F6B" w:rsidRDefault="00302EA6" w:rsidP="00E02F6B">
      <w:pPr>
        <w:ind w:left="720"/>
        <w:rPr>
          <w:lang w:val="en-IN"/>
        </w:rPr>
      </w:pPr>
    </w:p>
    <w:p w14:paraId="7FA4238E" w14:textId="01C62541" w:rsidR="00E02F6B" w:rsidRPr="00302EA6" w:rsidRDefault="00E02F6B" w:rsidP="00E02F6B">
      <w:pPr>
        <w:rPr>
          <w:b/>
          <w:bCs/>
          <w:sz w:val="36"/>
          <w:szCs w:val="36"/>
          <w:lang w:val="en-IN"/>
        </w:rPr>
      </w:pPr>
      <w:r w:rsidRPr="00302EA6">
        <w:rPr>
          <w:b/>
          <w:bCs/>
          <w:sz w:val="36"/>
          <w:szCs w:val="36"/>
          <w:lang w:val="en-IN"/>
        </w:rPr>
        <w:t>1</w:t>
      </w:r>
      <w:r w:rsidR="00AA10B6">
        <w:rPr>
          <w:b/>
          <w:bCs/>
          <w:sz w:val="36"/>
          <w:szCs w:val="36"/>
          <w:lang w:val="en-IN"/>
        </w:rPr>
        <w:t>5</w:t>
      </w:r>
      <w:r w:rsidRPr="00302EA6">
        <w:rPr>
          <w:b/>
          <w:bCs/>
          <w:sz w:val="36"/>
          <w:szCs w:val="36"/>
          <w:lang w:val="en-IN"/>
        </w:rPr>
        <w:t>.</w:t>
      </w:r>
      <w:r w:rsidRPr="00E02F6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302EA6">
        <w:rPr>
          <w:b/>
          <w:bCs/>
          <w:sz w:val="36"/>
          <w:szCs w:val="36"/>
          <w:lang w:val="en-IN"/>
        </w:rPr>
        <w:t>Testing Plan</w:t>
      </w:r>
    </w:p>
    <w:p w14:paraId="72B1B162" w14:textId="77777777" w:rsidR="00E02F6B" w:rsidRPr="00E02F6B" w:rsidRDefault="00E02F6B" w:rsidP="00E02F6B">
      <w:pPr>
        <w:numPr>
          <w:ilvl w:val="0"/>
          <w:numId w:val="37"/>
        </w:numPr>
        <w:rPr>
          <w:lang w:val="en-IN"/>
        </w:rPr>
      </w:pPr>
      <w:r w:rsidRPr="00E02F6B">
        <w:rPr>
          <w:lang w:val="en-IN"/>
        </w:rPr>
        <w:t xml:space="preserve">Create a valid </w:t>
      </w:r>
      <w:r w:rsidRPr="00E02F6B">
        <w:rPr>
          <w:b/>
          <w:bCs/>
          <w:lang w:val="en-IN"/>
        </w:rPr>
        <w:t>laptop request</w:t>
      </w:r>
      <w:r w:rsidRPr="00E02F6B">
        <w:rPr>
          <w:lang w:val="en-IN"/>
        </w:rPr>
        <w:t xml:space="preserve"> and verify that a </w:t>
      </w:r>
      <w:r w:rsidRPr="00E02F6B">
        <w:rPr>
          <w:b/>
          <w:bCs/>
          <w:lang w:val="en-IN"/>
        </w:rPr>
        <w:t>request number</w:t>
      </w:r>
      <w:r w:rsidRPr="00E02F6B">
        <w:rPr>
          <w:lang w:val="en-IN"/>
        </w:rPr>
        <w:t xml:space="preserve"> is generated. </w:t>
      </w:r>
    </w:p>
    <w:p w14:paraId="25EEF816" w14:textId="77777777" w:rsidR="00E02F6B" w:rsidRPr="00E02F6B" w:rsidRDefault="00E02F6B" w:rsidP="00E02F6B">
      <w:pPr>
        <w:numPr>
          <w:ilvl w:val="0"/>
          <w:numId w:val="37"/>
        </w:numPr>
        <w:rPr>
          <w:lang w:val="en-IN"/>
        </w:rPr>
      </w:pPr>
      <w:r w:rsidRPr="00E02F6B">
        <w:rPr>
          <w:lang w:val="en-IN"/>
        </w:rPr>
        <w:t xml:space="preserve">Test </w:t>
      </w:r>
      <w:r w:rsidRPr="00E02F6B">
        <w:rPr>
          <w:b/>
          <w:bCs/>
          <w:lang w:val="en-IN"/>
        </w:rPr>
        <w:t>mandatory field validation</w:t>
      </w:r>
      <w:r w:rsidRPr="00E02F6B">
        <w:rPr>
          <w:lang w:val="en-IN"/>
        </w:rPr>
        <w:t xml:space="preserve"> for required laptop request details. </w:t>
      </w:r>
    </w:p>
    <w:p w14:paraId="5BB024A7" w14:textId="77777777" w:rsidR="00E02F6B" w:rsidRPr="00E02F6B" w:rsidRDefault="00E02F6B" w:rsidP="00E02F6B">
      <w:pPr>
        <w:numPr>
          <w:ilvl w:val="0"/>
          <w:numId w:val="37"/>
        </w:numPr>
        <w:rPr>
          <w:lang w:val="en-IN"/>
        </w:rPr>
      </w:pPr>
      <w:r w:rsidRPr="00E02F6B">
        <w:rPr>
          <w:lang w:val="en-IN"/>
        </w:rPr>
        <w:t xml:space="preserve">Test </w:t>
      </w:r>
      <w:r w:rsidRPr="00E02F6B">
        <w:rPr>
          <w:b/>
          <w:bCs/>
          <w:lang w:val="en-IN"/>
        </w:rPr>
        <w:t>assignment and routing</w:t>
      </w:r>
      <w:r w:rsidRPr="00E02F6B">
        <w:rPr>
          <w:lang w:val="en-IN"/>
        </w:rPr>
        <w:t xml:space="preserve"> to the appropriate IT Support team. </w:t>
      </w:r>
    </w:p>
    <w:p w14:paraId="0F7B1182" w14:textId="77777777" w:rsidR="00E02F6B" w:rsidRPr="00E02F6B" w:rsidRDefault="00E02F6B" w:rsidP="00E02F6B">
      <w:pPr>
        <w:numPr>
          <w:ilvl w:val="0"/>
          <w:numId w:val="37"/>
        </w:numPr>
        <w:rPr>
          <w:lang w:val="en-IN"/>
        </w:rPr>
      </w:pPr>
      <w:r w:rsidRPr="00E02F6B">
        <w:rPr>
          <w:lang w:val="en-IN"/>
        </w:rPr>
        <w:t xml:space="preserve">Test the </w:t>
      </w:r>
      <w:r w:rsidRPr="00E02F6B">
        <w:rPr>
          <w:b/>
          <w:bCs/>
          <w:lang w:val="en-IN"/>
        </w:rPr>
        <w:t>manager approval and rejection</w:t>
      </w:r>
      <w:r w:rsidRPr="00E02F6B">
        <w:rPr>
          <w:lang w:val="en-IN"/>
        </w:rPr>
        <w:t xml:space="preserve"> process. </w:t>
      </w:r>
    </w:p>
    <w:p w14:paraId="7F5B5ED9" w14:textId="77777777" w:rsidR="00E02F6B" w:rsidRPr="00E02F6B" w:rsidRDefault="00E02F6B" w:rsidP="00E02F6B">
      <w:pPr>
        <w:numPr>
          <w:ilvl w:val="0"/>
          <w:numId w:val="37"/>
        </w:numPr>
        <w:rPr>
          <w:lang w:val="en-IN"/>
        </w:rPr>
      </w:pPr>
      <w:r w:rsidRPr="00E02F6B">
        <w:rPr>
          <w:lang w:val="en-IN"/>
        </w:rPr>
        <w:t xml:space="preserve">Test </w:t>
      </w:r>
      <w:r w:rsidRPr="00E02F6B">
        <w:rPr>
          <w:b/>
          <w:bCs/>
          <w:lang w:val="en-IN"/>
        </w:rPr>
        <w:t>status changes</w:t>
      </w:r>
      <w:r w:rsidRPr="00E02F6B">
        <w:rPr>
          <w:lang w:val="en-IN"/>
        </w:rPr>
        <w:t xml:space="preserve"> from New → Awaiting Approval → Approved → In Progress → Completed → Closed. </w:t>
      </w:r>
    </w:p>
    <w:p w14:paraId="6F5294A1" w14:textId="77777777" w:rsidR="00E02F6B" w:rsidRPr="00E02F6B" w:rsidRDefault="00E02F6B" w:rsidP="00E02F6B">
      <w:pPr>
        <w:numPr>
          <w:ilvl w:val="0"/>
          <w:numId w:val="37"/>
        </w:numPr>
        <w:rPr>
          <w:lang w:val="en-IN"/>
        </w:rPr>
      </w:pPr>
      <w:r w:rsidRPr="00E02F6B">
        <w:rPr>
          <w:lang w:val="en-IN"/>
        </w:rPr>
        <w:t xml:space="preserve">Test </w:t>
      </w:r>
      <w:r w:rsidRPr="00E02F6B">
        <w:rPr>
          <w:b/>
          <w:bCs/>
          <w:lang w:val="en-IN"/>
        </w:rPr>
        <w:t>notifications</w:t>
      </w:r>
      <w:r w:rsidRPr="00E02F6B">
        <w:rPr>
          <w:lang w:val="en-IN"/>
        </w:rPr>
        <w:t xml:space="preserve"> for request creation, approval, rejection, and completion. </w:t>
      </w:r>
    </w:p>
    <w:p w14:paraId="4E1CD09C" w14:textId="77777777" w:rsidR="00E02F6B" w:rsidRPr="00E02F6B" w:rsidRDefault="00E02F6B" w:rsidP="00E02F6B">
      <w:pPr>
        <w:numPr>
          <w:ilvl w:val="0"/>
          <w:numId w:val="37"/>
        </w:numPr>
        <w:rPr>
          <w:lang w:val="en-IN"/>
        </w:rPr>
      </w:pPr>
      <w:r w:rsidRPr="00E02F6B">
        <w:rPr>
          <w:lang w:val="en-IN"/>
        </w:rPr>
        <w:t xml:space="preserve">Test </w:t>
      </w:r>
      <w:r w:rsidRPr="00E02F6B">
        <w:rPr>
          <w:b/>
          <w:bCs/>
          <w:lang w:val="en-IN"/>
        </w:rPr>
        <w:t>list filtering and form display</w:t>
      </w:r>
      <w:r w:rsidRPr="00E02F6B">
        <w:rPr>
          <w:lang w:val="en-IN"/>
        </w:rPr>
        <w:t xml:space="preserve"> for laptop requests. </w:t>
      </w:r>
    </w:p>
    <w:p w14:paraId="427BCEB5" w14:textId="77777777" w:rsidR="00E02F6B" w:rsidRPr="00E02F6B" w:rsidRDefault="00E02F6B" w:rsidP="00E02F6B">
      <w:pPr>
        <w:numPr>
          <w:ilvl w:val="0"/>
          <w:numId w:val="37"/>
        </w:numPr>
        <w:rPr>
          <w:lang w:val="en-IN"/>
        </w:rPr>
      </w:pPr>
      <w:r w:rsidRPr="00E02F6B">
        <w:rPr>
          <w:lang w:val="en-IN"/>
        </w:rPr>
        <w:t xml:space="preserve">Test </w:t>
      </w:r>
      <w:r w:rsidRPr="00E02F6B">
        <w:rPr>
          <w:b/>
          <w:bCs/>
          <w:lang w:val="en-IN"/>
        </w:rPr>
        <w:t>role-based access</w:t>
      </w:r>
      <w:r w:rsidRPr="00E02F6B">
        <w:rPr>
          <w:lang w:val="en-IN"/>
        </w:rPr>
        <w:t xml:space="preserve"> for employees, managers, IT Support, and administrators. </w:t>
      </w:r>
    </w:p>
    <w:p w14:paraId="2422765B" w14:textId="4E7F933F" w:rsidR="00302EA6" w:rsidRPr="00302EA6" w:rsidRDefault="00E02F6B" w:rsidP="00302EA6">
      <w:pPr>
        <w:numPr>
          <w:ilvl w:val="0"/>
          <w:numId w:val="37"/>
        </w:numPr>
        <w:rPr>
          <w:lang w:val="en-IN"/>
        </w:rPr>
      </w:pPr>
      <w:r w:rsidRPr="00E02F6B">
        <w:rPr>
          <w:lang w:val="en-IN"/>
        </w:rPr>
        <w:t xml:space="preserve">Capture </w:t>
      </w:r>
      <w:r w:rsidRPr="00E02F6B">
        <w:rPr>
          <w:b/>
          <w:bCs/>
          <w:lang w:val="en-IN"/>
        </w:rPr>
        <w:t>screenshots as evidence</w:t>
      </w:r>
      <w:r w:rsidRPr="00E02F6B">
        <w:rPr>
          <w:lang w:val="en-IN"/>
        </w:rPr>
        <w:t xml:space="preserve"> for each major testing step</w:t>
      </w:r>
      <w:r w:rsidR="00302EA6">
        <w:rPr>
          <w:lang w:val="en-IN"/>
        </w:rPr>
        <w:t>.</w:t>
      </w:r>
    </w:p>
    <w:p w14:paraId="2A4CC4A7" w14:textId="373F1499" w:rsidR="00302EA6" w:rsidRPr="00302EA6" w:rsidRDefault="00302EA6" w:rsidP="00302EA6">
      <w:pPr>
        <w:rPr>
          <w:b/>
          <w:bCs/>
          <w:sz w:val="36"/>
          <w:szCs w:val="36"/>
          <w:lang w:val="en-IN"/>
        </w:rPr>
      </w:pPr>
      <w:r w:rsidRPr="00302EA6">
        <w:rPr>
          <w:sz w:val="36"/>
          <w:szCs w:val="36"/>
          <w:lang w:val="en-IN"/>
        </w:rPr>
        <w:t>1</w:t>
      </w:r>
      <w:r w:rsidR="00AA10B6">
        <w:rPr>
          <w:sz w:val="36"/>
          <w:szCs w:val="36"/>
          <w:lang w:val="en-IN"/>
        </w:rPr>
        <w:t>6</w:t>
      </w:r>
      <w:r w:rsidRPr="00302EA6">
        <w:rPr>
          <w:sz w:val="36"/>
          <w:szCs w:val="36"/>
          <w:lang w:val="en-IN"/>
        </w:rPr>
        <w:t>.</w:t>
      </w:r>
      <w:r w:rsidRPr="00302EA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302EA6">
        <w:rPr>
          <w:b/>
          <w:bCs/>
          <w:sz w:val="36"/>
          <w:szCs w:val="36"/>
          <w:lang w:val="en-IN"/>
        </w:rPr>
        <w:t>GitHub Submission</w:t>
      </w:r>
    </w:p>
    <w:p w14:paraId="5E20F2B6" w14:textId="77777777" w:rsidR="00302EA6" w:rsidRPr="00302EA6" w:rsidRDefault="00302EA6" w:rsidP="00302EA6">
      <w:pPr>
        <w:numPr>
          <w:ilvl w:val="0"/>
          <w:numId w:val="38"/>
        </w:numPr>
        <w:rPr>
          <w:lang w:val="en-IN"/>
        </w:rPr>
      </w:pPr>
      <w:r w:rsidRPr="00302EA6">
        <w:rPr>
          <w:lang w:val="en-IN"/>
        </w:rPr>
        <w:t xml:space="preserve">Create a </w:t>
      </w:r>
      <w:r w:rsidRPr="00302EA6">
        <w:rPr>
          <w:b/>
          <w:bCs/>
          <w:lang w:val="en-IN"/>
        </w:rPr>
        <w:t>GitHub repository</w:t>
      </w:r>
      <w:r w:rsidRPr="00302EA6">
        <w:rPr>
          <w:lang w:val="en-IN"/>
        </w:rPr>
        <w:t xml:space="preserve"> for the Employee Laptop Request Application. </w:t>
      </w:r>
    </w:p>
    <w:p w14:paraId="310C2B3A" w14:textId="77777777" w:rsidR="00302EA6" w:rsidRPr="00302EA6" w:rsidRDefault="00302EA6" w:rsidP="00302EA6">
      <w:pPr>
        <w:numPr>
          <w:ilvl w:val="0"/>
          <w:numId w:val="38"/>
        </w:numPr>
        <w:rPr>
          <w:lang w:val="en-IN"/>
        </w:rPr>
      </w:pPr>
      <w:r w:rsidRPr="00302EA6">
        <w:rPr>
          <w:lang w:val="en-IN"/>
        </w:rPr>
        <w:t xml:space="preserve">Add the recommended files: </w:t>
      </w:r>
    </w:p>
    <w:p w14:paraId="3AE31441" w14:textId="77777777" w:rsidR="00302EA6" w:rsidRPr="00302EA6" w:rsidRDefault="00302EA6" w:rsidP="00302EA6">
      <w:pPr>
        <w:numPr>
          <w:ilvl w:val="1"/>
          <w:numId w:val="38"/>
        </w:numPr>
        <w:rPr>
          <w:lang w:val="en-IN"/>
        </w:rPr>
      </w:pPr>
      <w:r w:rsidRPr="00302EA6">
        <w:rPr>
          <w:b/>
          <w:bCs/>
          <w:lang w:val="en-IN"/>
        </w:rPr>
        <w:t>README.md</w:t>
      </w:r>
      <w:r w:rsidRPr="00302EA6">
        <w:rPr>
          <w:lang w:val="en-IN"/>
        </w:rPr>
        <w:t xml:space="preserve"> </w:t>
      </w:r>
    </w:p>
    <w:p w14:paraId="348CE6B1" w14:textId="77777777" w:rsidR="00302EA6" w:rsidRPr="00302EA6" w:rsidRDefault="00302EA6" w:rsidP="00302EA6">
      <w:pPr>
        <w:numPr>
          <w:ilvl w:val="1"/>
          <w:numId w:val="38"/>
        </w:numPr>
        <w:rPr>
          <w:lang w:val="en-IN"/>
        </w:rPr>
      </w:pPr>
      <w:r w:rsidRPr="00302EA6">
        <w:rPr>
          <w:b/>
          <w:bCs/>
          <w:lang w:val="en-IN"/>
        </w:rPr>
        <w:t>Project Manual PDF</w:t>
      </w:r>
      <w:r w:rsidRPr="00302EA6">
        <w:rPr>
          <w:lang w:val="en-IN"/>
        </w:rPr>
        <w:t xml:space="preserve"> </w:t>
      </w:r>
    </w:p>
    <w:p w14:paraId="1C7AEF6B" w14:textId="77777777" w:rsidR="00302EA6" w:rsidRPr="00302EA6" w:rsidRDefault="00302EA6" w:rsidP="00302EA6">
      <w:pPr>
        <w:numPr>
          <w:ilvl w:val="1"/>
          <w:numId w:val="38"/>
        </w:numPr>
        <w:rPr>
          <w:lang w:val="en-IN"/>
        </w:rPr>
      </w:pPr>
      <w:r w:rsidRPr="00302EA6">
        <w:rPr>
          <w:b/>
          <w:bCs/>
          <w:lang w:val="en-IN"/>
        </w:rPr>
        <w:t>Screenshots folder</w:t>
      </w:r>
      <w:r w:rsidRPr="00302EA6">
        <w:rPr>
          <w:lang w:val="en-IN"/>
        </w:rPr>
        <w:t xml:space="preserve"> </w:t>
      </w:r>
    </w:p>
    <w:p w14:paraId="333F8A8D" w14:textId="77777777" w:rsidR="00302EA6" w:rsidRPr="00302EA6" w:rsidRDefault="00302EA6" w:rsidP="00302EA6">
      <w:pPr>
        <w:numPr>
          <w:ilvl w:val="1"/>
          <w:numId w:val="38"/>
        </w:numPr>
        <w:rPr>
          <w:lang w:val="en-IN"/>
        </w:rPr>
      </w:pPr>
      <w:r w:rsidRPr="00302EA6">
        <w:rPr>
          <w:b/>
          <w:bCs/>
          <w:lang w:val="en-IN"/>
        </w:rPr>
        <w:t>Project documentation</w:t>
      </w:r>
      <w:r w:rsidRPr="00302EA6">
        <w:rPr>
          <w:lang w:val="en-IN"/>
        </w:rPr>
        <w:t xml:space="preserve"> </w:t>
      </w:r>
    </w:p>
    <w:p w14:paraId="27B32348" w14:textId="77777777" w:rsidR="00302EA6" w:rsidRPr="00302EA6" w:rsidRDefault="00302EA6" w:rsidP="00302EA6">
      <w:pPr>
        <w:numPr>
          <w:ilvl w:val="0"/>
          <w:numId w:val="38"/>
        </w:numPr>
        <w:rPr>
          <w:lang w:val="en-IN"/>
        </w:rPr>
      </w:pPr>
      <w:r w:rsidRPr="00302EA6">
        <w:rPr>
          <w:lang w:val="en-IN"/>
        </w:rPr>
        <w:t xml:space="preserve">Do not upload </w:t>
      </w:r>
      <w:r w:rsidRPr="00302EA6">
        <w:rPr>
          <w:b/>
          <w:bCs/>
          <w:lang w:val="en-IN"/>
        </w:rPr>
        <w:t>passwords, credentials, API keys, tokens, or confidential data</w:t>
      </w:r>
      <w:r w:rsidRPr="00302EA6">
        <w:rPr>
          <w:lang w:val="en-IN"/>
        </w:rPr>
        <w:t xml:space="preserve">. </w:t>
      </w:r>
    </w:p>
    <w:p w14:paraId="1E5D55C1" w14:textId="77777777" w:rsidR="00302EA6" w:rsidRPr="00302EA6" w:rsidRDefault="00302EA6" w:rsidP="00302EA6">
      <w:pPr>
        <w:numPr>
          <w:ilvl w:val="0"/>
          <w:numId w:val="38"/>
        </w:numPr>
        <w:rPr>
          <w:lang w:val="en-IN"/>
        </w:rPr>
      </w:pPr>
      <w:r w:rsidRPr="00302EA6">
        <w:rPr>
          <w:lang w:val="en-IN"/>
        </w:rPr>
        <w:t xml:space="preserve">Copy the </w:t>
      </w:r>
      <w:r w:rsidRPr="00302EA6">
        <w:rPr>
          <w:b/>
          <w:bCs/>
          <w:lang w:val="en-IN"/>
        </w:rPr>
        <w:t>GitHub repository URL</w:t>
      </w:r>
      <w:r w:rsidRPr="00302EA6">
        <w:rPr>
          <w:lang w:val="en-IN"/>
        </w:rPr>
        <w:t xml:space="preserve"> after uploading the project. </w:t>
      </w:r>
    </w:p>
    <w:p w14:paraId="7DAF835C" w14:textId="77777777" w:rsidR="00302EA6" w:rsidRPr="00302EA6" w:rsidRDefault="00302EA6" w:rsidP="00302EA6">
      <w:pPr>
        <w:numPr>
          <w:ilvl w:val="0"/>
          <w:numId w:val="38"/>
        </w:numPr>
        <w:rPr>
          <w:lang w:val="en-IN"/>
        </w:rPr>
      </w:pPr>
      <w:r w:rsidRPr="00302EA6">
        <w:rPr>
          <w:lang w:val="en-IN"/>
        </w:rPr>
        <w:t xml:space="preserve">In </w:t>
      </w:r>
      <w:proofErr w:type="spellStart"/>
      <w:r w:rsidRPr="00302EA6">
        <w:rPr>
          <w:b/>
          <w:bCs/>
          <w:lang w:val="en-IN"/>
        </w:rPr>
        <w:t>SkillWallet</w:t>
      </w:r>
      <w:proofErr w:type="spellEnd"/>
      <w:r w:rsidRPr="00302EA6">
        <w:rPr>
          <w:lang w:val="en-IN"/>
        </w:rPr>
        <w:t xml:space="preserve">, select </w:t>
      </w:r>
      <w:r w:rsidRPr="00302EA6">
        <w:rPr>
          <w:b/>
          <w:bCs/>
          <w:lang w:val="en-IN"/>
        </w:rPr>
        <w:t>Add GitHub Link</w:t>
      </w:r>
      <w:r w:rsidRPr="00302EA6">
        <w:rPr>
          <w:lang w:val="en-IN"/>
        </w:rPr>
        <w:t xml:space="preserve">. </w:t>
      </w:r>
    </w:p>
    <w:p w14:paraId="514F4DBE" w14:textId="77777777" w:rsidR="00302EA6" w:rsidRPr="00302EA6" w:rsidRDefault="00302EA6" w:rsidP="00302EA6">
      <w:pPr>
        <w:numPr>
          <w:ilvl w:val="0"/>
          <w:numId w:val="38"/>
        </w:numPr>
        <w:rPr>
          <w:lang w:val="en-IN"/>
        </w:rPr>
      </w:pPr>
      <w:r w:rsidRPr="00302EA6">
        <w:rPr>
          <w:lang w:val="en-IN"/>
        </w:rPr>
        <w:t xml:space="preserve">Paste the </w:t>
      </w:r>
      <w:r w:rsidRPr="00302EA6">
        <w:rPr>
          <w:b/>
          <w:bCs/>
          <w:lang w:val="en-IN"/>
        </w:rPr>
        <w:t>GitHub repository URL</w:t>
      </w:r>
      <w:r w:rsidRPr="00302EA6">
        <w:rPr>
          <w:lang w:val="en-IN"/>
        </w:rPr>
        <w:t xml:space="preserve"> and submit it.</w:t>
      </w:r>
    </w:p>
    <w:p w14:paraId="7901C1FE" w14:textId="6A664C76" w:rsidR="00E02F6B" w:rsidRDefault="00E02F6B" w:rsidP="00E02F6B">
      <w:pPr>
        <w:rPr>
          <w:lang w:val="en-IN"/>
        </w:rPr>
      </w:pPr>
    </w:p>
    <w:p w14:paraId="69277414" w14:textId="2591F8AA" w:rsidR="00302EA6" w:rsidRPr="00302EA6" w:rsidRDefault="00302EA6" w:rsidP="00302EA6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1</w:t>
      </w:r>
      <w:r w:rsidR="00AA10B6">
        <w:rPr>
          <w:b/>
          <w:bCs/>
          <w:sz w:val="36"/>
          <w:szCs w:val="36"/>
          <w:lang w:val="en-IN"/>
        </w:rPr>
        <w:t>7</w:t>
      </w:r>
      <w:r>
        <w:rPr>
          <w:b/>
          <w:bCs/>
          <w:sz w:val="36"/>
          <w:szCs w:val="36"/>
          <w:lang w:val="en-IN"/>
        </w:rPr>
        <w:t>.</w:t>
      </w:r>
      <w:r w:rsidRPr="00302EA6">
        <w:rPr>
          <w:b/>
          <w:bCs/>
          <w:sz w:val="36"/>
          <w:szCs w:val="36"/>
          <w:lang w:val="en-IN"/>
        </w:rPr>
        <w:t>Demonstration Script</w:t>
      </w:r>
    </w:p>
    <w:p w14:paraId="299D2412" w14:textId="77777777" w:rsidR="00302EA6" w:rsidRPr="00302EA6" w:rsidRDefault="00302EA6" w:rsidP="00302EA6">
      <w:pPr>
        <w:numPr>
          <w:ilvl w:val="0"/>
          <w:numId w:val="39"/>
        </w:numPr>
        <w:rPr>
          <w:lang w:val="en-IN"/>
        </w:rPr>
      </w:pPr>
      <w:r w:rsidRPr="00302EA6">
        <w:rPr>
          <w:lang w:val="en-IN"/>
        </w:rPr>
        <w:t xml:space="preserve">Open </w:t>
      </w:r>
      <w:r w:rsidRPr="00302EA6">
        <w:rPr>
          <w:b/>
          <w:bCs/>
          <w:lang w:val="en-IN"/>
        </w:rPr>
        <w:t>Employee Laptop Request Management</w:t>
      </w:r>
      <w:r w:rsidRPr="00302EA6">
        <w:rPr>
          <w:lang w:val="en-IN"/>
        </w:rPr>
        <w:t xml:space="preserve">. </w:t>
      </w:r>
    </w:p>
    <w:p w14:paraId="0C7D833C" w14:textId="77777777" w:rsidR="00302EA6" w:rsidRPr="00302EA6" w:rsidRDefault="00302EA6" w:rsidP="00302EA6">
      <w:pPr>
        <w:numPr>
          <w:ilvl w:val="0"/>
          <w:numId w:val="39"/>
        </w:numPr>
        <w:rPr>
          <w:lang w:val="en-IN"/>
        </w:rPr>
      </w:pPr>
      <w:r w:rsidRPr="00302EA6">
        <w:rPr>
          <w:lang w:val="en-IN"/>
        </w:rPr>
        <w:t xml:space="preserve">Open the </w:t>
      </w:r>
      <w:r w:rsidRPr="00302EA6">
        <w:rPr>
          <w:b/>
          <w:bCs/>
          <w:lang w:val="en-IN"/>
        </w:rPr>
        <w:t>Laptop Requests</w:t>
      </w:r>
      <w:r w:rsidRPr="00302EA6">
        <w:rPr>
          <w:lang w:val="en-IN"/>
        </w:rPr>
        <w:t xml:space="preserve"> module. </w:t>
      </w:r>
    </w:p>
    <w:p w14:paraId="46204D38" w14:textId="77777777" w:rsidR="00302EA6" w:rsidRPr="00302EA6" w:rsidRDefault="00302EA6" w:rsidP="00302EA6">
      <w:pPr>
        <w:numPr>
          <w:ilvl w:val="0"/>
          <w:numId w:val="39"/>
        </w:numPr>
        <w:rPr>
          <w:lang w:val="en-IN"/>
        </w:rPr>
      </w:pPr>
      <w:r w:rsidRPr="00302EA6">
        <w:rPr>
          <w:lang w:val="en-IN"/>
        </w:rPr>
        <w:t xml:space="preserve">Create a </w:t>
      </w:r>
      <w:r w:rsidRPr="00302EA6">
        <w:rPr>
          <w:b/>
          <w:bCs/>
          <w:lang w:val="en-IN"/>
        </w:rPr>
        <w:t>new laptop request</w:t>
      </w:r>
      <w:r w:rsidRPr="00302EA6">
        <w:rPr>
          <w:lang w:val="en-IN"/>
        </w:rPr>
        <w:t xml:space="preserve">. </w:t>
      </w:r>
    </w:p>
    <w:p w14:paraId="603F2E90" w14:textId="77777777" w:rsidR="00302EA6" w:rsidRPr="00302EA6" w:rsidRDefault="00302EA6" w:rsidP="00302EA6">
      <w:pPr>
        <w:numPr>
          <w:ilvl w:val="0"/>
          <w:numId w:val="39"/>
        </w:numPr>
        <w:rPr>
          <w:lang w:val="en-IN"/>
        </w:rPr>
      </w:pPr>
      <w:r w:rsidRPr="00302EA6">
        <w:rPr>
          <w:lang w:val="en-IN"/>
        </w:rPr>
        <w:t xml:space="preserve">Show the configured </w:t>
      </w:r>
      <w:r w:rsidRPr="00302EA6">
        <w:rPr>
          <w:b/>
          <w:bCs/>
          <w:lang w:val="en-IN"/>
        </w:rPr>
        <w:t>fields and choice values</w:t>
      </w:r>
      <w:r w:rsidRPr="00302EA6">
        <w:rPr>
          <w:lang w:val="en-IN"/>
        </w:rPr>
        <w:t xml:space="preserve">. </w:t>
      </w:r>
    </w:p>
    <w:p w14:paraId="72EA469E" w14:textId="77777777" w:rsidR="00302EA6" w:rsidRPr="00302EA6" w:rsidRDefault="00302EA6" w:rsidP="00302EA6">
      <w:pPr>
        <w:numPr>
          <w:ilvl w:val="0"/>
          <w:numId w:val="39"/>
        </w:numPr>
        <w:rPr>
          <w:lang w:val="en-IN"/>
        </w:rPr>
      </w:pPr>
      <w:r w:rsidRPr="00302EA6">
        <w:rPr>
          <w:lang w:val="en-IN"/>
        </w:rPr>
        <w:t xml:space="preserve">Save the request and show the generated </w:t>
      </w:r>
      <w:r w:rsidRPr="00302EA6">
        <w:rPr>
          <w:b/>
          <w:bCs/>
          <w:lang w:val="en-IN"/>
        </w:rPr>
        <w:t>Request Number</w:t>
      </w:r>
      <w:r w:rsidRPr="00302EA6">
        <w:rPr>
          <w:lang w:val="en-IN"/>
        </w:rPr>
        <w:t xml:space="preserve">. </w:t>
      </w:r>
    </w:p>
    <w:p w14:paraId="20A4025A" w14:textId="77777777" w:rsidR="00302EA6" w:rsidRPr="00302EA6" w:rsidRDefault="00302EA6" w:rsidP="00302EA6">
      <w:pPr>
        <w:numPr>
          <w:ilvl w:val="0"/>
          <w:numId w:val="39"/>
        </w:numPr>
        <w:rPr>
          <w:lang w:val="en-IN"/>
        </w:rPr>
      </w:pPr>
      <w:r w:rsidRPr="00302EA6">
        <w:rPr>
          <w:lang w:val="en-IN"/>
        </w:rPr>
        <w:lastRenderedPageBreak/>
        <w:t xml:space="preserve">Show the </w:t>
      </w:r>
      <w:r w:rsidRPr="00302EA6">
        <w:rPr>
          <w:b/>
          <w:bCs/>
          <w:lang w:val="en-IN"/>
        </w:rPr>
        <w:t>assignment and current status</w:t>
      </w:r>
      <w:r w:rsidRPr="00302EA6">
        <w:rPr>
          <w:lang w:val="en-IN"/>
        </w:rPr>
        <w:t xml:space="preserve">. </w:t>
      </w:r>
    </w:p>
    <w:p w14:paraId="4EFB0059" w14:textId="77777777" w:rsidR="00302EA6" w:rsidRPr="00302EA6" w:rsidRDefault="00302EA6" w:rsidP="00302EA6">
      <w:pPr>
        <w:numPr>
          <w:ilvl w:val="0"/>
          <w:numId w:val="39"/>
        </w:numPr>
        <w:rPr>
          <w:lang w:val="en-IN"/>
        </w:rPr>
      </w:pPr>
      <w:r w:rsidRPr="00302EA6">
        <w:rPr>
          <w:lang w:val="en-IN"/>
        </w:rPr>
        <w:t xml:space="preserve">Demonstrate the </w:t>
      </w:r>
      <w:r w:rsidRPr="00302EA6">
        <w:rPr>
          <w:b/>
          <w:bCs/>
          <w:lang w:val="en-IN"/>
        </w:rPr>
        <w:t>manager approval/rejection</w:t>
      </w:r>
      <w:r w:rsidRPr="00302EA6">
        <w:rPr>
          <w:lang w:val="en-IN"/>
        </w:rPr>
        <w:t xml:space="preserve"> process. </w:t>
      </w:r>
    </w:p>
    <w:p w14:paraId="0E494561" w14:textId="77777777" w:rsidR="00302EA6" w:rsidRPr="00302EA6" w:rsidRDefault="00302EA6" w:rsidP="00302EA6">
      <w:pPr>
        <w:numPr>
          <w:ilvl w:val="0"/>
          <w:numId w:val="39"/>
        </w:numPr>
        <w:rPr>
          <w:lang w:val="en-IN"/>
        </w:rPr>
      </w:pPr>
      <w:r w:rsidRPr="00302EA6">
        <w:rPr>
          <w:lang w:val="en-IN"/>
        </w:rPr>
        <w:t xml:space="preserve">Move the request through </w:t>
      </w:r>
      <w:r w:rsidRPr="00302EA6">
        <w:rPr>
          <w:b/>
          <w:bCs/>
          <w:lang w:val="en-IN"/>
        </w:rPr>
        <w:t>In Progress → Completed → Closed</w:t>
      </w:r>
      <w:r w:rsidRPr="00302EA6">
        <w:rPr>
          <w:lang w:val="en-IN"/>
        </w:rPr>
        <w:t xml:space="preserve">. </w:t>
      </w:r>
    </w:p>
    <w:p w14:paraId="2BF7550F" w14:textId="77777777" w:rsidR="00302EA6" w:rsidRPr="00302EA6" w:rsidRDefault="00302EA6" w:rsidP="00302EA6">
      <w:pPr>
        <w:numPr>
          <w:ilvl w:val="0"/>
          <w:numId w:val="39"/>
        </w:numPr>
        <w:rPr>
          <w:lang w:val="en-IN"/>
        </w:rPr>
      </w:pPr>
      <w:r w:rsidRPr="00302EA6">
        <w:rPr>
          <w:lang w:val="en-IN"/>
        </w:rPr>
        <w:t xml:space="preserve">Show the </w:t>
      </w:r>
      <w:r w:rsidRPr="00302EA6">
        <w:rPr>
          <w:b/>
          <w:bCs/>
          <w:lang w:val="en-IN"/>
        </w:rPr>
        <w:t>request list and filtering options</w:t>
      </w:r>
      <w:r w:rsidRPr="00302EA6">
        <w:rPr>
          <w:lang w:val="en-IN"/>
        </w:rPr>
        <w:t xml:space="preserve">. </w:t>
      </w:r>
    </w:p>
    <w:p w14:paraId="4A86EA7A" w14:textId="77777777" w:rsidR="00302EA6" w:rsidRPr="00302EA6" w:rsidRDefault="00302EA6" w:rsidP="00302EA6">
      <w:pPr>
        <w:numPr>
          <w:ilvl w:val="0"/>
          <w:numId w:val="39"/>
        </w:numPr>
        <w:rPr>
          <w:lang w:val="en-IN"/>
        </w:rPr>
      </w:pPr>
      <w:r w:rsidRPr="00302EA6">
        <w:rPr>
          <w:lang w:val="en-IN"/>
        </w:rPr>
        <w:t xml:space="preserve">Show the configured </w:t>
      </w:r>
      <w:r w:rsidRPr="00302EA6">
        <w:rPr>
          <w:b/>
          <w:bCs/>
          <w:lang w:val="en-IN"/>
        </w:rPr>
        <w:t>automation/Flow Designer</w:t>
      </w:r>
      <w:r w:rsidRPr="00302EA6">
        <w:rPr>
          <w:lang w:val="en-IN"/>
        </w:rPr>
        <w:t xml:space="preserve">. </w:t>
      </w:r>
    </w:p>
    <w:p w14:paraId="6CB27D98" w14:textId="77777777" w:rsidR="00302EA6" w:rsidRDefault="00302EA6" w:rsidP="00302EA6">
      <w:pPr>
        <w:numPr>
          <w:ilvl w:val="0"/>
          <w:numId w:val="39"/>
        </w:numPr>
        <w:rPr>
          <w:lang w:val="en-IN"/>
        </w:rPr>
      </w:pPr>
      <w:r w:rsidRPr="00302EA6">
        <w:rPr>
          <w:lang w:val="en-IN"/>
        </w:rPr>
        <w:t xml:space="preserve">Show the </w:t>
      </w:r>
      <w:r w:rsidRPr="00302EA6">
        <w:rPr>
          <w:b/>
          <w:bCs/>
          <w:lang w:val="en-IN"/>
        </w:rPr>
        <w:t>GitHub repository</w:t>
      </w:r>
      <w:r w:rsidRPr="00302EA6">
        <w:rPr>
          <w:lang w:val="en-IN"/>
        </w:rPr>
        <w:t xml:space="preserve"> containing the project documentation and screenshots.</w:t>
      </w:r>
    </w:p>
    <w:p w14:paraId="34DE35D8" w14:textId="4F9D9D90" w:rsidR="00302EA6" w:rsidRPr="00302EA6" w:rsidRDefault="00302EA6" w:rsidP="00302EA6">
      <w:pPr>
        <w:ind w:left="720"/>
        <w:rPr>
          <w:lang w:val="en-IN"/>
        </w:rPr>
      </w:pPr>
      <w:r w:rsidRPr="00302EA6">
        <w:rPr>
          <w:lang w:val="en-IN"/>
        </w:rPr>
        <w:t xml:space="preserve"> </w:t>
      </w:r>
    </w:p>
    <w:p w14:paraId="6F50566A" w14:textId="73ED6010" w:rsidR="00302EA6" w:rsidRPr="00302EA6" w:rsidRDefault="00302EA6" w:rsidP="00302EA6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1</w:t>
      </w:r>
      <w:r w:rsidR="00AA10B6">
        <w:rPr>
          <w:b/>
          <w:bCs/>
          <w:sz w:val="36"/>
          <w:szCs w:val="36"/>
          <w:lang w:val="en-IN"/>
        </w:rPr>
        <w:t>8</w:t>
      </w:r>
      <w:r>
        <w:rPr>
          <w:b/>
          <w:bCs/>
          <w:sz w:val="36"/>
          <w:szCs w:val="36"/>
          <w:lang w:val="en-IN"/>
        </w:rPr>
        <w:t>.</w:t>
      </w:r>
      <w:r w:rsidRPr="00302EA6">
        <w:rPr>
          <w:b/>
          <w:bCs/>
          <w:sz w:val="36"/>
          <w:szCs w:val="36"/>
          <w:lang w:val="en-IN"/>
        </w:rPr>
        <w:t>Final Deliverables</w:t>
      </w:r>
    </w:p>
    <w:p w14:paraId="7810123F" w14:textId="77777777" w:rsidR="00302EA6" w:rsidRPr="00302EA6" w:rsidRDefault="00302EA6" w:rsidP="00302EA6">
      <w:pPr>
        <w:numPr>
          <w:ilvl w:val="0"/>
          <w:numId w:val="40"/>
        </w:numPr>
        <w:rPr>
          <w:lang w:val="en-IN"/>
        </w:rPr>
      </w:pPr>
      <w:r w:rsidRPr="00302EA6">
        <w:rPr>
          <w:lang w:val="en-IN"/>
        </w:rPr>
        <w:t xml:space="preserve">Working </w:t>
      </w:r>
      <w:r w:rsidRPr="00302EA6">
        <w:rPr>
          <w:b/>
          <w:bCs/>
          <w:lang w:val="en-IN"/>
        </w:rPr>
        <w:t>ServiceNow Employee Laptop Request Application</w:t>
      </w:r>
      <w:r w:rsidRPr="00302EA6">
        <w:rPr>
          <w:lang w:val="en-IN"/>
        </w:rPr>
        <w:t xml:space="preserve">. </w:t>
      </w:r>
    </w:p>
    <w:p w14:paraId="1B98F0E7" w14:textId="77777777" w:rsidR="00302EA6" w:rsidRPr="00302EA6" w:rsidRDefault="00302EA6" w:rsidP="00302EA6">
      <w:pPr>
        <w:numPr>
          <w:ilvl w:val="0"/>
          <w:numId w:val="40"/>
        </w:numPr>
        <w:rPr>
          <w:lang w:val="en-IN"/>
        </w:rPr>
      </w:pPr>
      <w:r w:rsidRPr="00302EA6">
        <w:rPr>
          <w:b/>
          <w:bCs/>
          <w:lang w:val="en-IN"/>
        </w:rPr>
        <w:t>Laptop Request table</w:t>
      </w:r>
      <w:r w:rsidRPr="00302EA6">
        <w:rPr>
          <w:lang w:val="en-IN"/>
        </w:rPr>
        <w:t xml:space="preserve"> with required fields. </w:t>
      </w:r>
    </w:p>
    <w:p w14:paraId="555E84B1" w14:textId="77777777" w:rsidR="00302EA6" w:rsidRPr="00302EA6" w:rsidRDefault="00302EA6" w:rsidP="00302EA6">
      <w:pPr>
        <w:numPr>
          <w:ilvl w:val="0"/>
          <w:numId w:val="40"/>
        </w:numPr>
        <w:rPr>
          <w:lang w:val="en-IN"/>
        </w:rPr>
      </w:pPr>
      <w:r w:rsidRPr="00302EA6">
        <w:rPr>
          <w:b/>
          <w:bCs/>
          <w:lang w:val="en-IN"/>
        </w:rPr>
        <w:t>Laptop Requests application module</w:t>
      </w:r>
      <w:r w:rsidRPr="00302EA6">
        <w:rPr>
          <w:lang w:val="en-IN"/>
        </w:rPr>
        <w:t xml:space="preserve">. </w:t>
      </w:r>
    </w:p>
    <w:p w14:paraId="26154BAD" w14:textId="77777777" w:rsidR="00302EA6" w:rsidRPr="00302EA6" w:rsidRDefault="00302EA6" w:rsidP="00302EA6">
      <w:pPr>
        <w:numPr>
          <w:ilvl w:val="0"/>
          <w:numId w:val="40"/>
        </w:numPr>
        <w:rPr>
          <w:lang w:val="en-IN"/>
        </w:rPr>
      </w:pPr>
      <w:r w:rsidRPr="00302EA6">
        <w:rPr>
          <w:lang w:val="en-IN"/>
        </w:rPr>
        <w:t xml:space="preserve">Configured </w:t>
      </w:r>
      <w:r w:rsidRPr="00302EA6">
        <w:rPr>
          <w:b/>
          <w:bCs/>
          <w:lang w:val="en-IN"/>
        </w:rPr>
        <w:t>request form and list view</w:t>
      </w:r>
      <w:r w:rsidRPr="00302EA6">
        <w:rPr>
          <w:lang w:val="en-IN"/>
        </w:rPr>
        <w:t xml:space="preserve">. </w:t>
      </w:r>
    </w:p>
    <w:p w14:paraId="1A04E95E" w14:textId="77777777" w:rsidR="00302EA6" w:rsidRPr="00302EA6" w:rsidRDefault="00302EA6" w:rsidP="00302EA6">
      <w:pPr>
        <w:numPr>
          <w:ilvl w:val="0"/>
          <w:numId w:val="40"/>
        </w:numPr>
        <w:rPr>
          <w:lang w:val="en-IN"/>
        </w:rPr>
      </w:pPr>
      <w:r w:rsidRPr="00302EA6">
        <w:rPr>
          <w:b/>
          <w:bCs/>
          <w:lang w:val="en-IN"/>
        </w:rPr>
        <w:t>Flow Designer automation</w:t>
      </w:r>
      <w:r w:rsidRPr="00302EA6">
        <w:rPr>
          <w:lang w:val="en-IN"/>
        </w:rPr>
        <w:t xml:space="preserve"> for the request lifecycle. </w:t>
      </w:r>
    </w:p>
    <w:p w14:paraId="4979737F" w14:textId="77777777" w:rsidR="00302EA6" w:rsidRPr="00302EA6" w:rsidRDefault="00302EA6" w:rsidP="00302EA6">
      <w:pPr>
        <w:numPr>
          <w:ilvl w:val="0"/>
          <w:numId w:val="40"/>
        </w:numPr>
        <w:rPr>
          <w:lang w:val="en-IN"/>
        </w:rPr>
      </w:pPr>
      <w:r w:rsidRPr="00302EA6">
        <w:rPr>
          <w:b/>
          <w:bCs/>
          <w:lang w:val="en-IN"/>
        </w:rPr>
        <w:t>Approval and notification configuration</w:t>
      </w:r>
      <w:r w:rsidRPr="00302EA6">
        <w:rPr>
          <w:lang w:val="en-IN"/>
        </w:rPr>
        <w:t xml:space="preserve">. </w:t>
      </w:r>
    </w:p>
    <w:p w14:paraId="53509964" w14:textId="77777777" w:rsidR="00302EA6" w:rsidRPr="00302EA6" w:rsidRDefault="00302EA6" w:rsidP="00302EA6">
      <w:pPr>
        <w:numPr>
          <w:ilvl w:val="0"/>
          <w:numId w:val="40"/>
        </w:numPr>
        <w:rPr>
          <w:lang w:val="en-IN"/>
        </w:rPr>
      </w:pPr>
      <w:r w:rsidRPr="00302EA6">
        <w:rPr>
          <w:b/>
          <w:bCs/>
          <w:lang w:val="en-IN"/>
        </w:rPr>
        <w:t>Testing evidence and screenshots</w:t>
      </w:r>
      <w:r w:rsidRPr="00302EA6">
        <w:rPr>
          <w:lang w:val="en-IN"/>
        </w:rPr>
        <w:t xml:space="preserve">. </w:t>
      </w:r>
    </w:p>
    <w:p w14:paraId="56196B64" w14:textId="77777777" w:rsidR="00302EA6" w:rsidRPr="00302EA6" w:rsidRDefault="00302EA6" w:rsidP="00302EA6">
      <w:pPr>
        <w:numPr>
          <w:ilvl w:val="0"/>
          <w:numId w:val="40"/>
        </w:numPr>
        <w:rPr>
          <w:lang w:val="en-IN"/>
        </w:rPr>
      </w:pPr>
      <w:r w:rsidRPr="00302EA6">
        <w:rPr>
          <w:b/>
          <w:bCs/>
          <w:lang w:val="en-IN"/>
        </w:rPr>
        <w:t>GitHub repository</w:t>
      </w:r>
      <w:r w:rsidRPr="00302EA6">
        <w:rPr>
          <w:lang w:val="en-IN"/>
        </w:rPr>
        <w:t xml:space="preserve"> with project documentation. </w:t>
      </w:r>
    </w:p>
    <w:p w14:paraId="2839C1E8" w14:textId="77777777" w:rsidR="00302EA6" w:rsidRDefault="00302EA6" w:rsidP="00302EA6">
      <w:pPr>
        <w:numPr>
          <w:ilvl w:val="0"/>
          <w:numId w:val="40"/>
        </w:numPr>
        <w:rPr>
          <w:lang w:val="en-IN"/>
        </w:rPr>
      </w:pPr>
      <w:r w:rsidRPr="00302EA6">
        <w:rPr>
          <w:b/>
          <w:bCs/>
          <w:lang w:val="en-IN"/>
        </w:rPr>
        <w:t>Project manual and final demonstration</w:t>
      </w:r>
      <w:r w:rsidRPr="00302EA6">
        <w:rPr>
          <w:lang w:val="en-IN"/>
        </w:rPr>
        <w:t xml:space="preserve">. </w:t>
      </w:r>
    </w:p>
    <w:p w14:paraId="2C38D689" w14:textId="77777777" w:rsidR="00302EA6" w:rsidRPr="00302EA6" w:rsidRDefault="00302EA6" w:rsidP="00302EA6">
      <w:pPr>
        <w:ind w:left="360"/>
        <w:rPr>
          <w:lang w:val="en-IN"/>
        </w:rPr>
      </w:pPr>
    </w:p>
    <w:p w14:paraId="1379BB9A" w14:textId="1B1E7AD4" w:rsidR="00302EA6" w:rsidRPr="00302EA6" w:rsidRDefault="00302EA6" w:rsidP="00302EA6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1</w:t>
      </w:r>
      <w:r w:rsidR="00AA10B6">
        <w:rPr>
          <w:b/>
          <w:bCs/>
          <w:sz w:val="36"/>
          <w:szCs w:val="36"/>
          <w:lang w:val="en-IN"/>
        </w:rPr>
        <w:t>9</w:t>
      </w:r>
      <w:r>
        <w:rPr>
          <w:b/>
          <w:bCs/>
          <w:sz w:val="36"/>
          <w:szCs w:val="36"/>
          <w:lang w:val="en-IN"/>
        </w:rPr>
        <w:t>.</w:t>
      </w:r>
      <w:r w:rsidRPr="00302EA6">
        <w:rPr>
          <w:b/>
          <w:bCs/>
          <w:sz w:val="36"/>
          <w:szCs w:val="36"/>
          <w:lang w:val="en-IN"/>
        </w:rPr>
        <w:t>Screenshot Checklist</w:t>
      </w:r>
    </w:p>
    <w:p w14:paraId="401EB6CC" w14:textId="77777777" w:rsidR="00302EA6" w:rsidRPr="00302EA6" w:rsidRDefault="00302EA6" w:rsidP="00302EA6">
      <w:pPr>
        <w:numPr>
          <w:ilvl w:val="0"/>
          <w:numId w:val="41"/>
        </w:numPr>
        <w:rPr>
          <w:lang w:val="en-IN"/>
        </w:rPr>
      </w:pPr>
      <w:r w:rsidRPr="00302EA6">
        <w:rPr>
          <w:b/>
          <w:bCs/>
          <w:lang w:val="en-IN"/>
        </w:rPr>
        <w:t>Laptop Request table record</w:t>
      </w:r>
      <w:r w:rsidRPr="00302EA6">
        <w:rPr>
          <w:lang w:val="en-IN"/>
        </w:rPr>
        <w:t xml:space="preserve"> </w:t>
      </w:r>
    </w:p>
    <w:p w14:paraId="75577E42" w14:textId="77777777" w:rsidR="00302EA6" w:rsidRPr="00302EA6" w:rsidRDefault="00302EA6" w:rsidP="00302EA6">
      <w:pPr>
        <w:numPr>
          <w:ilvl w:val="0"/>
          <w:numId w:val="41"/>
        </w:numPr>
        <w:rPr>
          <w:lang w:val="en-IN"/>
        </w:rPr>
      </w:pPr>
      <w:r w:rsidRPr="00302EA6">
        <w:rPr>
          <w:b/>
          <w:bCs/>
          <w:lang w:val="en-IN"/>
        </w:rPr>
        <w:t>Table Columns/Fields</w:t>
      </w:r>
      <w:r w:rsidRPr="00302EA6">
        <w:rPr>
          <w:lang w:val="en-IN"/>
        </w:rPr>
        <w:t xml:space="preserve"> </w:t>
      </w:r>
    </w:p>
    <w:p w14:paraId="38939520" w14:textId="77777777" w:rsidR="00302EA6" w:rsidRPr="00302EA6" w:rsidRDefault="00302EA6" w:rsidP="00302EA6">
      <w:pPr>
        <w:numPr>
          <w:ilvl w:val="0"/>
          <w:numId w:val="41"/>
        </w:numPr>
        <w:rPr>
          <w:lang w:val="en-IN"/>
        </w:rPr>
      </w:pPr>
      <w:r w:rsidRPr="00302EA6">
        <w:rPr>
          <w:b/>
          <w:bCs/>
          <w:lang w:val="en-IN"/>
        </w:rPr>
        <w:t>Choice Values</w:t>
      </w:r>
      <w:r w:rsidRPr="00302EA6">
        <w:rPr>
          <w:lang w:val="en-IN"/>
        </w:rPr>
        <w:t xml:space="preserve"> – Laptop Type, Priority, Status </w:t>
      </w:r>
    </w:p>
    <w:p w14:paraId="10CCBCE0" w14:textId="77777777" w:rsidR="00302EA6" w:rsidRPr="00302EA6" w:rsidRDefault="00302EA6" w:rsidP="00302EA6">
      <w:pPr>
        <w:numPr>
          <w:ilvl w:val="0"/>
          <w:numId w:val="41"/>
        </w:numPr>
        <w:rPr>
          <w:lang w:val="en-IN"/>
        </w:rPr>
      </w:pPr>
      <w:r w:rsidRPr="00302EA6">
        <w:rPr>
          <w:b/>
          <w:bCs/>
          <w:lang w:val="en-IN"/>
        </w:rPr>
        <w:t>Application Module</w:t>
      </w:r>
      <w:r w:rsidRPr="00302EA6">
        <w:rPr>
          <w:lang w:val="en-IN"/>
        </w:rPr>
        <w:t xml:space="preserve"> – Laptop Requests </w:t>
      </w:r>
    </w:p>
    <w:p w14:paraId="1976A575" w14:textId="77777777" w:rsidR="00302EA6" w:rsidRPr="00302EA6" w:rsidRDefault="00302EA6" w:rsidP="00302EA6">
      <w:pPr>
        <w:numPr>
          <w:ilvl w:val="0"/>
          <w:numId w:val="41"/>
        </w:numPr>
        <w:rPr>
          <w:lang w:val="en-IN"/>
        </w:rPr>
      </w:pPr>
      <w:r w:rsidRPr="00302EA6">
        <w:rPr>
          <w:b/>
          <w:bCs/>
          <w:lang w:val="en-IN"/>
        </w:rPr>
        <w:t>Laptop Request Form</w:t>
      </w:r>
      <w:r w:rsidRPr="00302EA6">
        <w:rPr>
          <w:lang w:val="en-IN"/>
        </w:rPr>
        <w:t xml:space="preserve"> </w:t>
      </w:r>
    </w:p>
    <w:p w14:paraId="77B6494D" w14:textId="77777777" w:rsidR="00302EA6" w:rsidRPr="00302EA6" w:rsidRDefault="00302EA6" w:rsidP="00302EA6">
      <w:pPr>
        <w:numPr>
          <w:ilvl w:val="0"/>
          <w:numId w:val="41"/>
        </w:numPr>
        <w:rPr>
          <w:lang w:val="en-IN"/>
        </w:rPr>
      </w:pPr>
      <w:r w:rsidRPr="00302EA6">
        <w:rPr>
          <w:b/>
          <w:bCs/>
          <w:lang w:val="en-IN"/>
        </w:rPr>
        <w:t>Laptop Request List</w:t>
      </w:r>
      <w:r w:rsidRPr="00302EA6">
        <w:rPr>
          <w:lang w:val="en-IN"/>
        </w:rPr>
        <w:t xml:space="preserve"> </w:t>
      </w:r>
    </w:p>
    <w:p w14:paraId="2726F9F9" w14:textId="77777777" w:rsidR="00302EA6" w:rsidRPr="00302EA6" w:rsidRDefault="00302EA6" w:rsidP="00302EA6">
      <w:pPr>
        <w:numPr>
          <w:ilvl w:val="0"/>
          <w:numId w:val="41"/>
        </w:numPr>
        <w:rPr>
          <w:lang w:val="en-IN"/>
        </w:rPr>
      </w:pPr>
      <w:r w:rsidRPr="00302EA6">
        <w:rPr>
          <w:b/>
          <w:bCs/>
          <w:lang w:val="en-IN"/>
        </w:rPr>
        <w:t>Flow Designer / Automation</w:t>
      </w:r>
      <w:r w:rsidRPr="00302EA6">
        <w:rPr>
          <w:lang w:val="en-IN"/>
        </w:rPr>
        <w:t xml:space="preserve"> </w:t>
      </w:r>
    </w:p>
    <w:p w14:paraId="1D50879F" w14:textId="77777777" w:rsidR="00302EA6" w:rsidRPr="00302EA6" w:rsidRDefault="00302EA6" w:rsidP="00302EA6">
      <w:pPr>
        <w:numPr>
          <w:ilvl w:val="0"/>
          <w:numId w:val="41"/>
        </w:numPr>
        <w:rPr>
          <w:lang w:val="en-IN"/>
        </w:rPr>
      </w:pPr>
      <w:r w:rsidRPr="00302EA6">
        <w:rPr>
          <w:b/>
          <w:bCs/>
          <w:lang w:val="en-IN"/>
        </w:rPr>
        <w:t>Approval Configuration</w:t>
      </w:r>
      <w:r w:rsidRPr="00302EA6">
        <w:rPr>
          <w:lang w:val="en-IN"/>
        </w:rPr>
        <w:t xml:space="preserve"> </w:t>
      </w:r>
    </w:p>
    <w:p w14:paraId="356FA126" w14:textId="77777777" w:rsidR="00302EA6" w:rsidRPr="00302EA6" w:rsidRDefault="00302EA6" w:rsidP="00302EA6">
      <w:pPr>
        <w:numPr>
          <w:ilvl w:val="0"/>
          <w:numId w:val="41"/>
        </w:numPr>
        <w:rPr>
          <w:lang w:val="en-IN"/>
        </w:rPr>
      </w:pPr>
      <w:r w:rsidRPr="00302EA6">
        <w:rPr>
          <w:b/>
          <w:bCs/>
          <w:lang w:val="en-IN"/>
        </w:rPr>
        <w:t>Notification Configuration</w:t>
      </w:r>
      <w:r w:rsidRPr="00302EA6">
        <w:rPr>
          <w:lang w:val="en-IN"/>
        </w:rPr>
        <w:t xml:space="preserve"> </w:t>
      </w:r>
    </w:p>
    <w:p w14:paraId="16860619" w14:textId="77777777" w:rsidR="00302EA6" w:rsidRPr="00302EA6" w:rsidRDefault="00302EA6" w:rsidP="00302EA6">
      <w:pPr>
        <w:numPr>
          <w:ilvl w:val="0"/>
          <w:numId w:val="41"/>
        </w:numPr>
        <w:rPr>
          <w:lang w:val="en-IN"/>
        </w:rPr>
      </w:pPr>
      <w:r w:rsidRPr="00302EA6">
        <w:rPr>
          <w:b/>
          <w:bCs/>
          <w:lang w:val="en-IN"/>
        </w:rPr>
        <w:t>Successful Test Record</w:t>
      </w:r>
      <w:r w:rsidRPr="00302EA6">
        <w:rPr>
          <w:lang w:val="en-IN"/>
        </w:rPr>
        <w:t xml:space="preserve"> with Request Number </w:t>
      </w:r>
    </w:p>
    <w:p w14:paraId="2EA4B803" w14:textId="77777777" w:rsidR="00302EA6" w:rsidRDefault="00302EA6" w:rsidP="00302EA6">
      <w:pPr>
        <w:numPr>
          <w:ilvl w:val="0"/>
          <w:numId w:val="41"/>
        </w:numPr>
        <w:rPr>
          <w:lang w:val="en-IN"/>
        </w:rPr>
      </w:pPr>
      <w:r w:rsidRPr="00302EA6">
        <w:rPr>
          <w:b/>
          <w:bCs/>
          <w:lang w:val="en-IN"/>
        </w:rPr>
        <w:t>GitHub Repository</w:t>
      </w:r>
      <w:r w:rsidRPr="00302EA6">
        <w:rPr>
          <w:lang w:val="en-IN"/>
        </w:rPr>
        <w:t xml:space="preserve"> with project files and screenshots </w:t>
      </w:r>
    </w:p>
    <w:p w14:paraId="6A8BB48F" w14:textId="77777777" w:rsidR="00302EA6" w:rsidRDefault="00302EA6" w:rsidP="00302EA6">
      <w:pPr>
        <w:rPr>
          <w:lang w:val="en-IN"/>
        </w:rPr>
      </w:pPr>
    </w:p>
    <w:p w14:paraId="262A45A2" w14:textId="77777777" w:rsidR="00302EA6" w:rsidRDefault="00302EA6" w:rsidP="00302EA6">
      <w:pPr>
        <w:rPr>
          <w:lang w:val="en-IN"/>
        </w:rPr>
      </w:pPr>
    </w:p>
    <w:p w14:paraId="1DC2304D" w14:textId="77777777" w:rsidR="00302EA6" w:rsidRPr="00302EA6" w:rsidRDefault="00302EA6" w:rsidP="00302EA6">
      <w:pPr>
        <w:rPr>
          <w:lang w:val="en-IN"/>
        </w:rPr>
      </w:pPr>
    </w:p>
    <w:p w14:paraId="58BCD10B" w14:textId="18202B32" w:rsidR="00302EA6" w:rsidRPr="00302EA6" w:rsidRDefault="00AA10B6" w:rsidP="00302EA6">
      <w:pPr>
        <w:rPr>
          <w:b/>
          <w:bCs/>
          <w:lang w:val="en-IN"/>
        </w:rPr>
      </w:pPr>
      <w:r>
        <w:rPr>
          <w:sz w:val="36"/>
          <w:szCs w:val="36"/>
          <w:lang w:val="en-IN"/>
        </w:rPr>
        <w:t>20</w:t>
      </w:r>
      <w:r w:rsidR="00302EA6">
        <w:rPr>
          <w:b/>
          <w:bCs/>
          <w:lang w:val="en-IN"/>
        </w:rPr>
        <w:t>.</w:t>
      </w:r>
      <w:r w:rsidR="00302EA6" w:rsidRPr="00AA10B6">
        <w:rPr>
          <w:b/>
          <w:bCs/>
          <w:sz w:val="36"/>
          <w:szCs w:val="36"/>
          <w:lang w:val="en-IN"/>
        </w:rPr>
        <w:t>Important Submission Note</w:t>
      </w:r>
    </w:p>
    <w:p w14:paraId="5EAC7719" w14:textId="77777777" w:rsidR="00302EA6" w:rsidRPr="00302EA6" w:rsidRDefault="00302EA6" w:rsidP="00302EA6">
      <w:pPr>
        <w:numPr>
          <w:ilvl w:val="0"/>
          <w:numId w:val="42"/>
        </w:numPr>
        <w:rPr>
          <w:lang w:val="en-IN"/>
        </w:rPr>
      </w:pPr>
      <w:r w:rsidRPr="00302EA6">
        <w:rPr>
          <w:lang w:val="en-IN"/>
        </w:rPr>
        <w:t xml:space="preserve">This is a </w:t>
      </w:r>
      <w:r w:rsidRPr="00302EA6">
        <w:rPr>
          <w:b/>
          <w:bCs/>
          <w:lang w:val="en-IN"/>
        </w:rPr>
        <w:t>manual/implementation guide</w:t>
      </w:r>
      <w:r w:rsidRPr="00302EA6">
        <w:rPr>
          <w:lang w:val="en-IN"/>
        </w:rPr>
        <w:t xml:space="preserve"> for the Employee Laptop Request Application. </w:t>
      </w:r>
    </w:p>
    <w:p w14:paraId="1961EDB3" w14:textId="77777777" w:rsidR="00302EA6" w:rsidRPr="00302EA6" w:rsidRDefault="00302EA6" w:rsidP="00302EA6">
      <w:pPr>
        <w:numPr>
          <w:ilvl w:val="0"/>
          <w:numId w:val="42"/>
        </w:numPr>
        <w:rPr>
          <w:lang w:val="en-IN"/>
        </w:rPr>
      </w:pPr>
      <w:r w:rsidRPr="00302EA6">
        <w:rPr>
          <w:lang w:val="en-IN"/>
        </w:rPr>
        <w:t xml:space="preserve">Before final submission, replace any </w:t>
      </w:r>
      <w:r w:rsidRPr="00302EA6">
        <w:rPr>
          <w:b/>
          <w:bCs/>
          <w:lang w:val="en-IN"/>
        </w:rPr>
        <w:t>example values</w:t>
      </w:r>
      <w:r w:rsidRPr="00302EA6">
        <w:rPr>
          <w:lang w:val="en-IN"/>
        </w:rPr>
        <w:t xml:space="preserve"> with the exact values configured in your own </w:t>
      </w:r>
      <w:r w:rsidRPr="00302EA6">
        <w:rPr>
          <w:b/>
          <w:bCs/>
          <w:lang w:val="en-IN"/>
        </w:rPr>
        <w:t>ServiceNow Developer Instance</w:t>
      </w:r>
      <w:r w:rsidRPr="00302EA6">
        <w:rPr>
          <w:lang w:val="en-IN"/>
        </w:rPr>
        <w:t xml:space="preserve">. </w:t>
      </w:r>
    </w:p>
    <w:p w14:paraId="5CE8A9EB" w14:textId="77777777" w:rsidR="00302EA6" w:rsidRPr="00302EA6" w:rsidRDefault="00302EA6" w:rsidP="00302EA6">
      <w:pPr>
        <w:numPr>
          <w:ilvl w:val="0"/>
          <w:numId w:val="42"/>
        </w:numPr>
        <w:rPr>
          <w:lang w:val="en-IN"/>
        </w:rPr>
      </w:pPr>
      <w:r w:rsidRPr="00302EA6">
        <w:rPr>
          <w:lang w:val="en-IN"/>
        </w:rPr>
        <w:t xml:space="preserve">Add your own </w:t>
      </w:r>
      <w:r w:rsidRPr="00302EA6">
        <w:rPr>
          <w:b/>
          <w:bCs/>
          <w:lang w:val="en-IN"/>
        </w:rPr>
        <w:t>ServiceNow screenshots</w:t>
      </w:r>
      <w:r w:rsidRPr="00302EA6">
        <w:rPr>
          <w:lang w:val="en-IN"/>
        </w:rPr>
        <w:t xml:space="preserve"> as evidence of implementation and testing. </w:t>
      </w:r>
    </w:p>
    <w:p w14:paraId="64CB778F" w14:textId="77777777" w:rsidR="00302EA6" w:rsidRPr="00302EA6" w:rsidRDefault="00302EA6" w:rsidP="00302EA6">
      <w:pPr>
        <w:numPr>
          <w:ilvl w:val="0"/>
          <w:numId w:val="42"/>
        </w:numPr>
        <w:rPr>
          <w:lang w:val="en-IN"/>
        </w:rPr>
      </w:pPr>
      <w:r w:rsidRPr="00302EA6">
        <w:rPr>
          <w:lang w:val="en-IN"/>
        </w:rPr>
        <w:t xml:space="preserve">Make sure the </w:t>
      </w:r>
      <w:r w:rsidRPr="00302EA6">
        <w:rPr>
          <w:b/>
          <w:bCs/>
          <w:lang w:val="en-IN"/>
        </w:rPr>
        <w:t>GitHub repository</w:t>
      </w:r>
      <w:r w:rsidRPr="00302EA6">
        <w:rPr>
          <w:lang w:val="en-IN"/>
        </w:rPr>
        <w:t xml:space="preserve"> contains only non-sensitive project materials. </w:t>
      </w:r>
    </w:p>
    <w:p w14:paraId="6CB684F5" w14:textId="77777777" w:rsidR="00302EA6" w:rsidRPr="00302EA6" w:rsidRDefault="00302EA6" w:rsidP="00302EA6">
      <w:pPr>
        <w:numPr>
          <w:ilvl w:val="0"/>
          <w:numId w:val="42"/>
        </w:numPr>
        <w:rPr>
          <w:lang w:val="en-IN"/>
        </w:rPr>
      </w:pPr>
      <w:r w:rsidRPr="00302EA6">
        <w:rPr>
          <w:lang w:val="en-IN"/>
        </w:rPr>
        <w:t xml:space="preserve">Do not upload </w:t>
      </w:r>
      <w:r w:rsidRPr="00302EA6">
        <w:rPr>
          <w:b/>
          <w:bCs/>
          <w:lang w:val="en-IN"/>
        </w:rPr>
        <w:t>passwords, credentials, API keys, tokens, or confidential information</w:t>
      </w:r>
      <w:r w:rsidRPr="00302EA6">
        <w:rPr>
          <w:lang w:val="en-IN"/>
        </w:rPr>
        <w:t xml:space="preserve">. </w:t>
      </w:r>
    </w:p>
    <w:p w14:paraId="3117AD4E" w14:textId="77777777" w:rsidR="00302EA6" w:rsidRPr="00302EA6" w:rsidRDefault="00302EA6" w:rsidP="00302EA6">
      <w:pPr>
        <w:numPr>
          <w:ilvl w:val="0"/>
          <w:numId w:val="42"/>
        </w:numPr>
        <w:rPr>
          <w:lang w:val="en-IN"/>
        </w:rPr>
      </w:pPr>
      <w:r w:rsidRPr="00302EA6">
        <w:rPr>
          <w:lang w:val="en-IN"/>
        </w:rPr>
        <w:t xml:space="preserve">Verify that all project configurations and screenshots match your actual </w:t>
      </w:r>
      <w:r w:rsidRPr="00302EA6">
        <w:rPr>
          <w:b/>
          <w:bCs/>
          <w:lang w:val="en-IN"/>
        </w:rPr>
        <w:t>Employee Laptop Request Application</w:t>
      </w:r>
      <w:r w:rsidRPr="00302EA6">
        <w:rPr>
          <w:lang w:val="en-IN"/>
        </w:rPr>
        <w:t>.</w:t>
      </w:r>
    </w:p>
    <w:p w14:paraId="12B0183F" w14:textId="77777777" w:rsidR="00302EA6" w:rsidRPr="00E02F6B" w:rsidRDefault="00302EA6" w:rsidP="00E02F6B">
      <w:pPr>
        <w:rPr>
          <w:lang w:val="en-IN"/>
        </w:rPr>
      </w:pPr>
    </w:p>
    <w:sectPr w:rsidR="00302EA6" w:rsidRPr="00E02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F167F2F"/>
    <w:multiLevelType w:val="hybridMultilevel"/>
    <w:tmpl w:val="1FAE9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A8B0949"/>
    <w:multiLevelType w:val="hybridMultilevel"/>
    <w:tmpl w:val="4462BFE2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6" w15:restartNumberingAfterBreak="0">
    <w:nsid w:val="1AEC0210"/>
    <w:multiLevelType w:val="hybridMultilevel"/>
    <w:tmpl w:val="B8484DFA"/>
    <w:lvl w:ilvl="0" w:tplc="40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17" w15:restartNumberingAfterBreak="0">
    <w:nsid w:val="1C5C3720"/>
    <w:multiLevelType w:val="multilevel"/>
    <w:tmpl w:val="F1F8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02306"/>
    <w:multiLevelType w:val="hybridMultilevel"/>
    <w:tmpl w:val="B3FC3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4127E2"/>
    <w:multiLevelType w:val="multilevel"/>
    <w:tmpl w:val="8196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C1714F"/>
    <w:multiLevelType w:val="multilevel"/>
    <w:tmpl w:val="7DD4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48518E2"/>
    <w:multiLevelType w:val="multilevel"/>
    <w:tmpl w:val="8B6E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4E3F1411"/>
    <w:multiLevelType w:val="hybridMultilevel"/>
    <w:tmpl w:val="2ABCF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852E64"/>
    <w:multiLevelType w:val="multilevel"/>
    <w:tmpl w:val="D4D2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B464377"/>
    <w:multiLevelType w:val="multilevel"/>
    <w:tmpl w:val="C35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2" w15:restartNumberingAfterBreak="0">
    <w:nsid w:val="64B12444"/>
    <w:multiLevelType w:val="multilevel"/>
    <w:tmpl w:val="E70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24E30"/>
    <w:multiLevelType w:val="multilevel"/>
    <w:tmpl w:val="873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1F16BC6"/>
    <w:multiLevelType w:val="multilevel"/>
    <w:tmpl w:val="C35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12146"/>
    <w:multiLevelType w:val="multilevel"/>
    <w:tmpl w:val="67CA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40656E"/>
    <w:multiLevelType w:val="multilevel"/>
    <w:tmpl w:val="D78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697AEB"/>
    <w:multiLevelType w:val="multilevel"/>
    <w:tmpl w:val="B1D8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947F21"/>
    <w:multiLevelType w:val="multilevel"/>
    <w:tmpl w:val="C2D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1" w15:restartNumberingAfterBreak="0">
    <w:nsid w:val="7D8D5A71"/>
    <w:multiLevelType w:val="hybridMultilevel"/>
    <w:tmpl w:val="B0DC8300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2" w15:restartNumberingAfterBreak="0">
    <w:nsid w:val="7DC260E9"/>
    <w:multiLevelType w:val="multilevel"/>
    <w:tmpl w:val="2F5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471122">
    <w:abstractNumId w:val="29"/>
  </w:num>
  <w:num w:numId="2" w16cid:durableId="539825227">
    <w:abstractNumId w:val="12"/>
  </w:num>
  <w:num w:numId="3" w16cid:durableId="147209490">
    <w:abstractNumId w:val="10"/>
  </w:num>
  <w:num w:numId="4" w16cid:durableId="851382636">
    <w:abstractNumId w:val="34"/>
  </w:num>
  <w:num w:numId="5" w16cid:durableId="570316946">
    <w:abstractNumId w:val="14"/>
  </w:num>
  <w:num w:numId="6" w16cid:durableId="102383561">
    <w:abstractNumId w:val="24"/>
  </w:num>
  <w:num w:numId="7" w16cid:durableId="351611747">
    <w:abstractNumId w:val="26"/>
  </w:num>
  <w:num w:numId="8" w16cid:durableId="779642706">
    <w:abstractNumId w:val="9"/>
  </w:num>
  <w:num w:numId="9" w16cid:durableId="854727268">
    <w:abstractNumId w:val="7"/>
  </w:num>
  <w:num w:numId="10" w16cid:durableId="873613848">
    <w:abstractNumId w:val="6"/>
  </w:num>
  <w:num w:numId="11" w16cid:durableId="1411393998">
    <w:abstractNumId w:val="5"/>
  </w:num>
  <w:num w:numId="12" w16cid:durableId="2064743319">
    <w:abstractNumId w:val="4"/>
  </w:num>
  <w:num w:numId="13" w16cid:durableId="907304453">
    <w:abstractNumId w:val="8"/>
  </w:num>
  <w:num w:numId="14" w16cid:durableId="16466930">
    <w:abstractNumId w:val="3"/>
  </w:num>
  <w:num w:numId="15" w16cid:durableId="33702794">
    <w:abstractNumId w:val="2"/>
  </w:num>
  <w:num w:numId="16" w16cid:durableId="1288731296">
    <w:abstractNumId w:val="1"/>
  </w:num>
  <w:num w:numId="17" w16cid:durableId="1886747950">
    <w:abstractNumId w:val="0"/>
  </w:num>
  <w:num w:numId="18" w16cid:durableId="1545167856">
    <w:abstractNumId w:val="19"/>
  </w:num>
  <w:num w:numId="19" w16cid:durableId="968710426">
    <w:abstractNumId w:val="22"/>
  </w:num>
  <w:num w:numId="20" w16cid:durableId="80378930">
    <w:abstractNumId w:val="31"/>
  </w:num>
  <w:num w:numId="21" w16cid:durableId="891191211">
    <w:abstractNumId w:val="25"/>
  </w:num>
  <w:num w:numId="22" w16cid:durableId="769393437">
    <w:abstractNumId w:val="11"/>
  </w:num>
  <w:num w:numId="23" w16cid:durableId="759523913">
    <w:abstractNumId w:val="40"/>
  </w:num>
  <w:num w:numId="24" w16cid:durableId="1014697321">
    <w:abstractNumId w:val="15"/>
  </w:num>
  <w:num w:numId="25" w16cid:durableId="1442530785">
    <w:abstractNumId w:val="16"/>
  </w:num>
  <w:num w:numId="26" w16cid:durableId="1816602050">
    <w:abstractNumId w:val="27"/>
  </w:num>
  <w:num w:numId="27" w16cid:durableId="605694618">
    <w:abstractNumId w:val="18"/>
  </w:num>
  <w:num w:numId="28" w16cid:durableId="1099639693">
    <w:abstractNumId w:val="32"/>
  </w:num>
  <w:num w:numId="29" w16cid:durableId="1213231521">
    <w:abstractNumId w:val="41"/>
  </w:num>
  <w:num w:numId="30" w16cid:durableId="840857314">
    <w:abstractNumId w:val="13"/>
  </w:num>
  <w:num w:numId="31" w16cid:durableId="272787530">
    <w:abstractNumId w:val="20"/>
  </w:num>
  <w:num w:numId="32" w16cid:durableId="660232974">
    <w:abstractNumId w:val="17"/>
  </w:num>
  <w:num w:numId="33" w16cid:durableId="1265459243">
    <w:abstractNumId w:val="33"/>
  </w:num>
  <w:num w:numId="34" w16cid:durableId="287006278">
    <w:abstractNumId w:val="23"/>
  </w:num>
  <w:num w:numId="35" w16cid:durableId="2028209283">
    <w:abstractNumId w:val="30"/>
  </w:num>
  <w:num w:numId="36" w16cid:durableId="1710103920">
    <w:abstractNumId w:val="36"/>
  </w:num>
  <w:num w:numId="37" w16cid:durableId="1129398811">
    <w:abstractNumId w:val="39"/>
  </w:num>
  <w:num w:numId="38" w16cid:durableId="1500537229">
    <w:abstractNumId w:val="37"/>
  </w:num>
  <w:num w:numId="39" w16cid:durableId="206843844">
    <w:abstractNumId w:val="38"/>
  </w:num>
  <w:num w:numId="40" w16cid:durableId="1175220438">
    <w:abstractNumId w:val="42"/>
  </w:num>
  <w:num w:numId="41" w16cid:durableId="12000147">
    <w:abstractNumId w:val="21"/>
  </w:num>
  <w:num w:numId="42" w16cid:durableId="586380534">
    <w:abstractNumId w:val="28"/>
  </w:num>
  <w:num w:numId="43" w16cid:durableId="12230563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6B"/>
    <w:rsid w:val="00052CDD"/>
    <w:rsid w:val="000917A2"/>
    <w:rsid w:val="00302EA6"/>
    <w:rsid w:val="00461FEB"/>
    <w:rsid w:val="00645252"/>
    <w:rsid w:val="006D3D74"/>
    <w:rsid w:val="007F5E03"/>
    <w:rsid w:val="0083569A"/>
    <w:rsid w:val="009A0D6B"/>
    <w:rsid w:val="00A9204E"/>
    <w:rsid w:val="00AA10B6"/>
    <w:rsid w:val="00E02F6B"/>
    <w:rsid w:val="00F2333D"/>
    <w:rsid w:val="00F67662"/>
    <w:rsid w:val="00FC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66626"/>
  <w15:chartTrackingRefBased/>
  <w15:docId w15:val="{91BA26CE-4891-4CED-B7A4-537E4264C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7F5E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ees\AppData\Local\Microsoft\Office\16.0\DTS\en-IN%7bF8AADBAD-9F4B-4E0E-9055-01436D1509A9%7d\%7b12F8ADCD-E322-448F-8FD1-14D3DAB3450E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{12F8ADCD-E322-448F-8FD1-14D3DAB3450E}TF2de6fc23-48e8-448b-960e-1bdc6e9248ab4ef8d1ac_win32-7424dd8ab5ea.dotx</Template>
  <TotalTime>255</TotalTime>
  <Pages>7</Pages>
  <Words>1410</Words>
  <Characters>8042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CHITTIMURI</dc:creator>
  <cp:keywords/>
  <dc:description/>
  <cp:lastModifiedBy>GREESHMA CHITTIMURI</cp:lastModifiedBy>
  <cp:revision>4</cp:revision>
  <dcterms:created xsi:type="dcterms:W3CDTF">2026-08-26T12:56:00Z</dcterms:created>
  <dcterms:modified xsi:type="dcterms:W3CDTF">2026-08-26T17:11:00Z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